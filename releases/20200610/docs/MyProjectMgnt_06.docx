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2544B866" w:rsidR="00F34A9B" w:rsidRPr="005C397A" w:rsidRDefault="009C72E8">
      <w:pPr>
        <w:spacing w:line="240" w:lineRule="auto"/>
        <w:rPr>
          <w:b/>
          <w:i/>
          <w:color w:val="2A62A6"/>
          <w:sz w:val="32"/>
          <w:szCs w:val="32"/>
        </w:rPr>
      </w:pPr>
      <w:r>
        <w:rPr>
          <w:noProof/>
        </w:rPr>
        <w:drawing>
          <wp:inline distT="0" distB="0" distL="0" distR="0" wp14:anchorId="7C8FFCD8" wp14:editId="552B07E2">
            <wp:extent cx="1133856" cy="1133856"/>
            <wp:effectExtent l="0" t="0" r="9525" b="9525"/>
            <wp:docPr id="111457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3856" cy="1133856"/>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41EB0E54" w:rsidR="00A367CF" w:rsidRDefault="00A367CF">
      <w:pPr>
        <w:rPr>
          <w:i/>
          <w:color w:val="548DD4"/>
          <w:sz w:val="32"/>
          <w:szCs w:val="32"/>
        </w:rPr>
      </w:pPr>
    </w:p>
    <w:p w14:paraId="7B64512D" w14:textId="55104066" w:rsidR="0009692D" w:rsidRPr="0009692D" w:rsidRDefault="00AF5F77" w:rsidP="0009692D">
      <w:pPr>
        <w:pBdr>
          <w:bottom w:val="single" w:sz="4" w:space="1" w:color="808080"/>
        </w:pBdr>
        <w:rPr>
          <w:rFonts w:cs="Arial"/>
          <w:b/>
          <w:color w:val="951B13"/>
          <w:sz w:val="58"/>
          <w:szCs w:val="58"/>
        </w:rPr>
      </w:pPr>
      <w:r w:rsidRPr="7C406336">
        <w:rPr>
          <w:rFonts w:cs="Arial"/>
          <w:b/>
          <w:color w:val="951B13"/>
          <w:sz w:val="58"/>
          <w:szCs w:val="58"/>
        </w:rPr>
        <w:t>Hệ thống in tự động tài liệu, bằng cách nhận email theo cấu trúc, xử lý và xuất ra máy in</w:t>
      </w:r>
    </w:p>
    <w:p w14:paraId="0F5FE940" w14:textId="4D0FBF29" w:rsidR="00F34A9B" w:rsidRDefault="0009692D" w:rsidP="002D516B">
      <w:pPr>
        <w:spacing w:after="80"/>
        <w:rPr>
          <w:b/>
          <w:i/>
          <w:sz w:val="42"/>
          <w:szCs w:val="42"/>
        </w:rPr>
      </w:pPr>
      <w:r w:rsidRPr="7C406336">
        <w:rPr>
          <w:b/>
          <w:i/>
          <w:sz w:val="42"/>
          <w:szCs w:val="42"/>
        </w:rPr>
        <w:t>Quản trị dự án công nghệ thông tin</w:t>
      </w:r>
    </w:p>
    <w:p w14:paraId="5D70928B" w14:textId="77777777" w:rsidR="00AA3E3E" w:rsidRDefault="00AA3E3E" w:rsidP="002D516B">
      <w:pPr>
        <w:spacing w:after="80"/>
        <w:rPr>
          <w:b/>
          <w:i/>
          <w:sz w:val="42"/>
          <w:szCs w:val="42"/>
        </w:rPr>
      </w:pPr>
    </w:p>
    <w:p w14:paraId="4904316B" w14:textId="77777777" w:rsidR="00AA3E3E" w:rsidRPr="00C97A76" w:rsidRDefault="00AA3E3E" w:rsidP="00AA3E3E">
      <w:pPr>
        <w:tabs>
          <w:tab w:val="left" w:pos="6415"/>
        </w:tabs>
        <w:rPr>
          <w:sz w:val="24"/>
          <w:szCs w:val="24"/>
        </w:rPr>
      </w:pPr>
      <w:r w:rsidRPr="00C97A76">
        <w:rPr>
          <w:sz w:val="24"/>
          <w:szCs w:val="24"/>
        </w:rPr>
        <w:t>Nhóm sinh viên thực hiện:</w:t>
      </w:r>
    </w:p>
    <w:p w14:paraId="40E8AE36" w14:textId="77777777" w:rsidR="00AA3E3E" w:rsidRPr="00C97A76" w:rsidRDefault="00AA3E3E" w:rsidP="00AA3E3E">
      <w:pPr>
        <w:tabs>
          <w:tab w:val="left" w:pos="6415"/>
        </w:tabs>
        <w:ind w:left="3600"/>
        <w:jc w:val="left"/>
        <w:rPr>
          <w:sz w:val="24"/>
          <w:szCs w:val="24"/>
        </w:rPr>
      </w:pPr>
      <w:r>
        <w:rPr>
          <w:sz w:val="24"/>
          <w:szCs w:val="24"/>
        </w:rPr>
        <w:t xml:space="preserve">Nguyễn Việt Hùng      </w:t>
      </w:r>
      <w:r w:rsidRPr="00C97A76">
        <w:rPr>
          <w:sz w:val="24"/>
          <w:szCs w:val="24"/>
        </w:rPr>
        <w:t xml:space="preserve"> –</w:t>
      </w:r>
      <w:r>
        <w:rPr>
          <w:sz w:val="24"/>
          <w:szCs w:val="24"/>
        </w:rPr>
        <w:t xml:space="preserve">     </w:t>
      </w:r>
      <w:r w:rsidRPr="00C97A76">
        <w:rPr>
          <w:sz w:val="24"/>
          <w:szCs w:val="24"/>
        </w:rPr>
        <w:t xml:space="preserve"> 2016</w:t>
      </w:r>
      <w:r>
        <w:rPr>
          <w:sz w:val="24"/>
          <w:szCs w:val="24"/>
        </w:rPr>
        <w:t>1974</w:t>
      </w:r>
    </w:p>
    <w:p w14:paraId="39702D60" w14:textId="77777777" w:rsidR="00AA3E3E" w:rsidRPr="00C97A76" w:rsidRDefault="00AA3E3E" w:rsidP="00AA3E3E">
      <w:pPr>
        <w:tabs>
          <w:tab w:val="left" w:pos="6415"/>
        </w:tabs>
        <w:ind w:left="3600"/>
        <w:jc w:val="left"/>
        <w:rPr>
          <w:sz w:val="24"/>
          <w:szCs w:val="24"/>
        </w:rPr>
      </w:pPr>
      <w:r>
        <w:rPr>
          <w:sz w:val="24"/>
          <w:szCs w:val="24"/>
        </w:rPr>
        <w:t xml:space="preserve">Lê Đình Phúc                </w:t>
      </w:r>
      <w:r w:rsidRPr="00C97A76">
        <w:rPr>
          <w:sz w:val="24"/>
          <w:szCs w:val="24"/>
        </w:rPr>
        <w:t>–</w:t>
      </w:r>
      <w:r>
        <w:rPr>
          <w:sz w:val="24"/>
          <w:szCs w:val="24"/>
        </w:rPr>
        <w:t xml:space="preserve">      20163184</w:t>
      </w:r>
      <w:r>
        <w:rPr>
          <w:sz w:val="24"/>
          <w:szCs w:val="24"/>
        </w:rPr>
        <w:tab/>
      </w:r>
    </w:p>
    <w:p w14:paraId="1F899AF6" w14:textId="77777777" w:rsidR="00AA3E3E" w:rsidRPr="00C97A76" w:rsidRDefault="00AA3E3E" w:rsidP="00AA3E3E">
      <w:pPr>
        <w:tabs>
          <w:tab w:val="left" w:pos="6415"/>
        </w:tabs>
        <w:ind w:left="3600"/>
        <w:jc w:val="left"/>
        <w:rPr>
          <w:sz w:val="24"/>
          <w:szCs w:val="24"/>
        </w:rPr>
      </w:pPr>
      <w:r>
        <w:rPr>
          <w:sz w:val="24"/>
          <w:szCs w:val="24"/>
        </w:rPr>
        <w:t>Nguyễn Hoàng Thuyên</w:t>
      </w:r>
      <w:r w:rsidRPr="00C97A76">
        <w:rPr>
          <w:sz w:val="24"/>
          <w:szCs w:val="24"/>
        </w:rPr>
        <w:t xml:space="preserve"> – </w:t>
      </w:r>
      <w:r>
        <w:rPr>
          <w:sz w:val="24"/>
          <w:szCs w:val="24"/>
        </w:rPr>
        <w:t xml:space="preserve">     20163968</w:t>
      </w:r>
    </w:p>
    <w:p w14:paraId="61F3F7C2" w14:textId="77777777" w:rsidR="00AA3E3E" w:rsidRPr="002D516B" w:rsidRDefault="00AA3E3E" w:rsidP="002D516B">
      <w:pPr>
        <w:spacing w:after="80"/>
        <w:rPr>
          <w:rFonts w:ascii="Arial" w:hAnsi="Arial" w:cs="Arial"/>
          <w:b/>
          <w:i/>
          <w:color w:val="951B13"/>
          <w:sz w:val="42"/>
          <w:lang w:val="vi-VN"/>
        </w:rPr>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0B70D7">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0B70D7">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0B70D7">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0B70D7">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0B70D7">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0B70D7">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0B70D7">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0B70D7">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0B70D7">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0B70D7">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0B70D7">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0B70D7">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0B70D7">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0B70D7">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0B70D7">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0B70D7">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0B70D7">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0B70D7">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0B70D7">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0B70D7">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0B70D7">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7BF37E1" w14:textId="2EFCF30A" w:rsidR="002963B3" w:rsidRDefault="00030EB1" w:rsidP="00062FDC">
      <w:pPr>
        <w:pStyle w:val="Mucluc3"/>
        <w:ind w:left="0"/>
        <w:rPr>
          <w:color w:val="FF0000"/>
          <w:lang w:val="fr-FR"/>
        </w:rPr>
      </w:pPr>
      <w:r>
        <w:rPr>
          <w:rFonts w:eastAsia="Tahoma" w:cs="Tahoma"/>
          <w:u w:val="single"/>
        </w:rPr>
        <w:lastRenderedPageBreak/>
        <w:fldChar w:fldCharType="end"/>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1B0FBDB2" w14:textId="3075EDDC"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C624D1">
        <w:rPr>
          <w:color w:val="951B13"/>
        </w:rPr>
        <w:t>)</w:t>
      </w:r>
    </w:p>
    <w:p w14:paraId="0AAD18C4" w14:textId="0EC78BD5" w:rsidR="00AC7F66" w:rsidRDefault="009A44DB" w:rsidP="009A44DB">
      <w:pPr>
        <w:jc w:val="cente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FEB8FB"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53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E54745">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lastRenderedPageBreak/>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E54745">
            <w:r w:rsidRPr="009A4C41">
              <w:t>Ngày lập</w:t>
            </w:r>
          </w:p>
        </w:tc>
        <w:tc>
          <w:tcPr>
            <w:tcW w:w="3095" w:type="dxa"/>
          </w:tcPr>
          <w:p w14:paraId="77227211"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9AB5DF" w:rsidR="00727431" w:rsidRPr="009A4C41" w:rsidRDefault="00986401" w:rsidP="00E54745">
            <w:r>
              <w:t>29/05/2020</w:t>
            </w:r>
          </w:p>
        </w:tc>
        <w:tc>
          <w:tcPr>
            <w:tcW w:w="3095" w:type="dxa"/>
          </w:tcPr>
          <w:p w14:paraId="33CC2B2A" w14:textId="7066330A"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532AFFC9"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1</w:t>
            </w:r>
          </w:p>
        </w:tc>
        <w:tc>
          <w:tcPr>
            <w:tcW w:w="1552" w:type="dxa"/>
          </w:tcPr>
          <w:p w14:paraId="4464A6B2" w14:textId="1416F647" w:rsidR="00727431" w:rsidRPr="009A4C41" w:rsidRDefault="004F7828"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645BC524" w14:textId="3FB85651" w:rsidR="00727431" w:rsidRPr="009A4C41" w:rsidRDefault="004F7828"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E3A8F85" w:rsidR="00727431" w:rsidRPr="009A4C41" w:rsidRDefault="00FD7140" w:rsidP="00E54745">
            <w:r>
              <w:t>31/05/2020</w:t>
            </w:r>
          </w:p>
        </w:tc>
        <w:tc>
          <w:tcPr>
            <w:tcW w:w="3095" w:type="dxa"/>
          </w:tcPr>
          <w:p w14:paraId="1833F08E" w14:textId="13D3EF74" w:rsidR="00727431" w:rsidRPr="009A4C41" w:rsidRDefault="00853DCC" w:rsidP="00E54745">
            <w:pPr>
              <w:cnfStyle w:val="000000000000" w:firstRow="0" w:lastRow="0" w:firstColumn="0" w:lastColumn="0" w:oddVBand="0" w:evenVBand="0" w:oddHBand="0" w:evenHBand="0" w:firstRowFirstColumn="0" w:firstRowLastColumn="0" w:lastRowFirstColumn="0" w:lastRowLastColumn="0"/>
            </w:pPr>
            <w:r>
              <w:t xml:space="preserve">Thêm </w:t>
            </w:r>
            <w:r w:rsidR="00FB51DC">
              <w:t>các nhân sự tham gia dự án</w:t>
            </w:r>
          </w:p>
        </w:tc>
        <w:tc>
          <w:tcPr>
            <w:tcW w:w="1148" w:type="dxa"/>
          </w:tcPr>
          <w:p w14:paraId="1BA03C5F" w14:textId="2A39CF15"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2</w:t>
            </w:r>
          </w:p>
        </w:tc>
        <w:tc>
          <w:tcPr>
            <w:tcW w:w="1552" w:type="dxa"/>
          </w:tcPr>
          <w:p w14:paraId="6D38D89C" w14:textId="493F7364" w:rsidR="00727431" w:rsidRPr="009A4C41" w:rsidRDefault="00EC54C8" w:rsidP="00E54745">
            <w:pPr>
              <w:cnfStyle w:val="000000000000" w:firstRow="0" w:lastRow="0" w:firstColumn="0" w:lastColumn="0" w:oddVBand="0" w:evenVBand="0" w:oddHBand="0" w:evenHBand="0" w:firstRowFirstColumn="0" w:firstRowLastColumn="0" w:lastRowFirstColumn="0" w:lastRowLastColumn="0"/>
            </w:pPr>
            <w:r>
              <w:t>Thuyên</w:t>
            </w:r>
          </w:p>
        </w:tc>
        <w:tc>
          <w:tcPr>
            <w:tcW w:w="1440" w:type="dxa"/>
          </w:tcPr>
          <w:p w14:paraId="38DAB92E" w14:textId="1126118E" w:rsidR="00727431" w:rsidRPr="009A4C41" w:rsidRDefault="00EC54C8"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124CC42" w:rsidR="00727431" w:rsidRPr="009A4C41" w:rsidRDefault="00887F6B" w:rsidP="00E54745">
            <w:r>
              <w:t>01/0</w:t>
            </w:r>
            <w:r w:rsidR="00D1086C">
              <w:t>6</w:t>
            </w:r>
            <w:r>
              <w:t>/2020</w:t>
            </w:r>
          </w:p>
        </w:tc>
        <w:tc>
          <w:tcPr>
            <w:tcW w:w="3095" w:type="dxa"/>
          </w:tcPr>
          <w:p w14:paraId="3969F235" w14:textId="20587155"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Thêm khảo sát yêu cầu khách hàng</w:t>
            </w:r>
          </w:p>
        </w:tc>
        <w:tc>
          <w:tcPr>
            <w:tcW w:w="1148" w:type="dxa"/>
          </w:tcPr>
          <w:p w14:paraId="307DA07D" w14:textId="1327B7FD"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3</w:t>
            </w:r>
          </w:p>
        </w:tc>
        <w:tc>
          <w:tcPr>
            <w:tcW w:w="1552" w:type="dxa"/>
          </w:tcPr>
          <w:p w14:paraId="5E82AEF4" w14:textId="6D09B585"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567EB4C9" w14:textId="7AFE048D"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48774EC" w:rsidR="00727431" w:rsidRPr="009A4C41" w:rsidRDefault="00EE21BA" w:rsidP="00E54745">
            <w:r>
              <w:t>03/0</w:t>
            </w:r>
            <w:r w:rsidR="00D1086C">
              <w:t>6</w:t>
            </w:r>
            <w:r>
              <w:t>/2020</w:t>
            </w:r>
          </w:p>
        </w:tc>
        <w:tc>
          <w:tcPr>
            <w:tcW w:w="3095" w:type="dxa"/>
          </w:tcPr>
          <w:p w14:paraId="7B305CF3" w14:textId="74182A4D"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 xml:space="preserve">Thêm </w:t>
            </w:r>
            <w:r w:rsidR="00306DE3">
              <w:t>khảo sát mô hình hoạt động</w:t>
            </w:r>
            <w:r w:rsidR="00925391">
              <w:t xml:space="preserve"> và phạm vi dự án</w:t>
            </w:r>
          </w:p>
        </w:tc>
        <w:tc>
          <w:tcPr>
            <w:tcW w:w="1148" w:type="dxa"/>
          </w:tcPr>
          <w:p w14:paraId="096ACD1E" w14:textId="16E7C3E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4F8465F1"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2F78CDDC" w14:textId="290AA06E"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5C032846" w:rsidR="00727431" w:rsidRPr="009A4C41" w:rsidRDefault="00925391" w:rsidP="00E54745">
            <w:r>
              <w:t>04/0</w:t>
            </w:r>
            <w:r w:rsidR="00D1086C">
              <w:t>6</w:t>
            </w:r>
            <w:r>
              <w:t>/2020</w:t>
            </w:r>
          </w:p>
        </w:tc>
        <w:tc>
          <w:tcPr>
            <w:tcW w:w="3095" w:type="dxa"/>
          </w:tcPr>
          <w:p w14:paraId="40B3DC4F" w14:textId="617A82A2"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Thêm</w:t>
            </w:r>
            <w:r w:rsidR="00FA2772">
              <w:t xml:space="preserve"> ước lượng </w:t>
            </w:r>
            <w:r w:rsidR="00E856F9">
              <w:t>dự án</w:t>
            </w:r>
          </w:p>
        </w:tc>
        <w:tc>
          <w:tcPr>
            <w:tcW w:w="1148" w:type="dxa"/>
          </w:tcPr>
          <w:p w14:paraId="4F179CC3" w14:textId="44D2965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777BFE36" w:rsidR="00727431" w:rsidRPr="009A4C41" w:rsidRDefault="00E856F9"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25B994E6" w14:textId="492FD313" w:rsidR="00727431" w:rsidRPr="009A4C41" w:rsidRDefault="00E856F9" w:rsidP="00E54745">
            <w:pPr>
              <w:cnfStyle w:val="000000000000" w:firstRow="0" w:lastRow="0" w:firstColumn="0" w:lastColumn="0" w:oddVBand="0" w:evenVBand="0" w:oddHBand="0" w:evenHBand="0" w:firstRowFirstColumn="0" w:firstRowLastColumn="0" w:lastRowFirstColumn="0" w:lastRowLastColumn="0"/>
            </w:pPr>
            <w:r>
              <w:t>Thuyên</w:t>
            </w: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5C918986" w:rsidR="00727431" w:rsidRPr="009A4C41" w:rsidRDefault="00E92961" w:rsidP="00E54745">
            <w:r>
              <w:t>06/0</w:t>
            </w:r>
            <w:r w:rsidR="00D1086C">
              <w:t>6/2020</w:t>
            </w:r>
          </w:p>
        </w:tc>
        <w:tc>
          <w:tcPr>
            <w:tcW w:w="3095" w:type="dxa"/>
          </w:tcPr>
          <w:p w14:paraId="362C017C" w14:textId="1C0F17F9" w:rsidR="00727431" w:rsidRPr="009A4C41" w:rsidRDefault="00D1086C" w:rsidP="00E54745">
            <w:pPr>
              <w:cnfStyle w:val="000000000000" w:firstRow="0" w:lastRow="0" w:firstColumn="0" w:lastColumn="0" w:oddVBand="0" w:evenVBand="0" w:oddHBand="0" w:evenHBand="0" w:firstRowFirstColumn="0" w:firstRowLastColumn="0" w:lastRowFirstColumn="0" w:lastRowLastColumn="0"/>
            </w:pPr>
            <w:r>
              <w:t xml:space="preserve">Thêm </w:t>
            </w:r>
            <w:r w:rsidR="00892761">
              <w:t>thiết kế mô hình</w:t>
            </w:r>
            <w:r w:rsidR="00283B24">
              <w:t xml:space="preserve"> tích hợp và cơ sở dữ liệu</w:t>
            </w:r>
          </w:p>
        </w:tc>
        <w:tc>
          <w:tcPr>
            <w:tcW w:w="1148" w:type="dxa"/>
          </w:tcPr>
          <w:p w14:paraId="5141B22F" w14:textId="68051C6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BE16760" w:rsidR="00727431" w:rsidRPr="009A4C41" w:rsidRDefault="000E0801" w:rsidP="00E54745">
            <w:pPr>
              <w:cnfStyle w:val="000000000000" w:firstRow="0" w:lastRow="0" w:firstColumn="0" w:lastColumn="0" w:oddVBand="0" w:evenVBand="0" w:oddHBand="0" w:evenHBand="0" w:firstRowFirstColumn="0" w:firstRowLastColumn="0" w:lastRowFirstColumn="0" w:lastRowLastColumn="0"/>
            </w:pPr>
            <w:r>
              <w:t>Thuyên</w:t>
            </w:r>
          </w:p>
        </w:tc>
        <w:tc>
          <w:tcPr>
            <w:tcW w:w="1440" w:type="dxa"/>
          </w:tcPr>
          <w:p w14:paraId="0309589C" w14:textId="6D593540" w:rsidR="00727431" w:rsidRPr="009A4C41" w:rsidRDefault="000E0801"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450701CC" w:rsidR="00727431" w:rsidRPr="009A4C41" w:rsidRDefault="000E0801" w:rsidP="00E54745">
            <w:r>
              <w:t>0</w:t>
            </w:r>
            <w:r w:rsidR="0009755C">
              <w:t>8/06/2020</w:t>
            </w:r>
          </w:p>
        </w:tc>
        <w:tc>
          <w:tcPr>
            <w:tcW w:w="3095" w:type="dxa"/>
          </w:tcPr>
          <w:p w14:paraId="1F46DC41" w14:textId="6C5EECAC"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Thêm thiết kế giao diện</w:t>
            </w:r>
          </w:p>
        </w:tc>
        <w:tc>
          <w:tcPr>
            <w:tcW w:w="1148" w:type="dxa"/>
          </w:tcPr>
          <w:p w14:paraId="7C7C64BA" w14:textId="0F3C9845"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w:t>
            </w:r>
            <w:r w:rsidR="001B3406">
              <w:t>8</w:t>
            </w:r>
          </w:p>
        </w:tc>
        <w:tc>
          <w:tcPr>
            <w:tcW w:w="1552" w:type="dxa"/>
          </w:tcPr>
          <w:p w14:paraId="4B313FD6" w14:textId="764334DD"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3B6ACFC8" w14:textId="32322C32"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Thuyên</w:t>
            </w: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584DA52" w:rsidR="00727431" w:rsidRPr="009A4C41" w:rsidRDefault="0009755C" w:rsidP="00E54745">
            <w:r>
              <w:t>09/06/2020</w:t>
            </w:r>
          </w:p>
        </w:tc>
        <w:tc>
          <w:tcPr>
            <w:tcW w:w="3095" w:type="dxa"/>
          </w:tcPr>
          <w:p w14:paraId="663BAFC1" w14:textId="258DE0B2"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1AD25F40" w14:textId="49C2F962" w:rsidR="00727431" w:rsidRPr="009A4C41" w:rsidRDefault="00C95082" w:rsidP="00E54745">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139CCF74" w14:textId="581B8FEB"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01CF4746" w14:textId="3141BFFA"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5972807" w:rsidR="00727431" w:rsidRPr="009A4C41" w:rsidRDefault="00591EDF" w:rsidP="00E54745">
            <w:r>
              <w:t>09/0</w:t>
            </w:r>
            <w:r w:rsidR="0046290C">
              <w:t>6/2020</w:t>
            </w:r>
          </w:p>
        </w:tc>
        <w:tc>
          <w:tcPr>
            <w:tcW w:w="3095" w:type="dxa"/>
          </w:tcPr>
          <w:p w14:paraId="56D18A07" w14:textId="27E80F74" w:rsidR="00727431" w:rsidRPr="009A4C41" w:rsidRDefault="0046290C" w:rsidP="00E54745">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3FA92155" w14:textId="4ACC3955" w:rsidR="00727431" w:rsidRPr="009A4C41" w:rsidRDefault="00C95082" w:rsidP="00E54745">
            <w:pPr>
              <w:cnfStyle w:val="000000000000" w:firstRow="0" w:lastRow="0" w:firstColumn="0" w:lastColumn="0" w:oddVBand="0" w:evenVBand="0" w:oddHBand="0" w:evenHBand="0" w:firstRowFirstColumn="0" w:firstRowLastColumn="0" w:lastRowFirstColumn="0" w:lastRowLastColumn="0"/>
            </w:pPr>
            <w:r>
              <w:t>1.</w:t>
            </w:r>
            <w:r w:rsidR="00986401">
              <w:t>0</w:t>
            </w:r>
          </w:p>
        </w:tc>
        <w:tc>
          <w:tcPr>
            <w:tcW w:w="1552" w:type="dxa"/>
          </w:tcPr>
          <w:p w14:paraId="56709E35" w14:textId="0C478994" w:rsidR="00727431" w:rsidRPr="009A4C41" w:rsidRDefault="00A7047B"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39723969" w14:textId="7D3129FB" w:rsidR="00727431" w:rsidRPr="009A4C41" w:rsidRDefault="00A7047B" w:rsidP="00E54745">
            <w:pPr>
              <w:cnfStyle w:val="000000000000" w:firstRow="0" w:lastRow="0" w:firstColumn="0" w:lastColumn="0" w:oddVBand="0" w:evenVBand="0" w:oddHBand="0" w:evenHBand="0" w:firstRowFirstColumn="0" w:firstRowLastColumn="0" w:lastRowFirstColumn="0" w:lastRowLastColumn="0"/>
            </w:pPr>
            <w:r>
              <w:t>Phúc</w:t>
            </w:r>
          </w:p>
        </w:tc>
      </w:tr>
    </w:tbl>
    <w:p w14:paraId="68AF8ED9" w14:textId="646E0EC7" w:rsidR="00F34A9B" w:rsidRDefault="00F34A9B" w:rsidP="005F37E7">
      <w:pPr>
        <w:pStyle w:val="Muclu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33116D76" w:rsidR="00587AEE" w:rsidRDefault="009E2E20" w:rsidP="009E2E20">
      <w:pPr>
        <w:pStyle w:val="u2"/>
      </w:pPr>
      <w:bookmarkStart w:id="1" w:name="_Toc25660379"/>
      <w:r>
        <w:t xml:space="preserve">Mô tả </w:t>
      </w:r>
      <w:r w:rsidR="00BA730B">
        <w:t>dự án</w:t>
      </w:r>
      <w:bookmarkEnd w:id="1"/>
    </w:p>
    <w:p w14:paraId="7EE12CCC" w14:textId="3B0DB191" w:rsidR="00EC2D59" w:rsidRPr="007A203A" w:rsidRDefault="0064206C" w:rsidP="00BC3698">
      <w:pPr>
        <w:rPr>
          <w:i/>
          <w:iCs/>
        </w:rPr>
      </w:pPr>
      <w:r w:rsidRPr="007A203A">
        <w:rPr>
          <w:i/>
          <w:iCs/>
        </w:rPr>
        <w:t>Hệ thống in tự động tài liệu</w:t>
      </w:r>
      <w:r w:rsidR="00363EDD" w:rsidRPr="007A203A">
        <w:rPr>
          <w:i/>
          <w:iCs/>
        </w:rPr>
        <w:t xml:space="preserve">, </w:t>
      </w:r>
      <w:r w:rsidR="00162FF7" w:rsidRPr="007A203A">
        <w:rPr>
          <w:i/>
          <w:iCs/>
        </w:rPr>
        <w:t>bằng cách nhận email theo cấu trúc, xử lý và xuất ra máy in</w:t>
      </w:r>
    </w:p>
    <w:p w14:paraId="0313CE31" w14:textId="2B14646F" w:rsidR="002931C0" w:rsidRDefault="00EC2D59" w:rsidP="00BC3698">
      <w:r>
        <w:t>Nhiệm vụ chính của hệ thống này là</w:t>
      </w:r>
      <w:r w:rsidR="002931C0">
        <w:t>:</w:t>
      </w:r>
    </w:p>
    <w:p w14:paraId="70666A68" w14:textId="2D5AC960" w:rsidR="00006723" w:rsidRDefault="009552FA" w:rsidP="009C6E5D">
      <w:pPr>
        <w:pStyle w:val="oancuaDanhsach"/>
        <w:numPr>
          <w:ilvl w:val="0"/>
          <w:numId w:val="13"/>
        </w:numPr>
      </w:pPr>
      <w:r>
        <w:t>Lắng nghe</w:t>
      </w:r>
      <w:r w:rsidR="00EC2D59">
        <w:t xml:space="preserve"> email yêu cầu in tài liệu được gửi tới</w:t>
      </w:r>
      <w:r w:rsidR="00A254CB">
        <w:t xml:space="preserve"> </w:t>
      </w:r>
      <w:r w:rsidR="00EC2D59">
        <w:t xml:space="preserve"> </w:t>
      </w:r>
    </w:p>
    <w:p w14:paraId="5E366ABF" w14:textId="1197DC7C" w:rsidR="00BD2A29" w:rsidRDefault="00006723" w:rsidP="009C6E5D">
      <w:pPr>
        <w:pStyle w:val="oancuaDanhsach"/>
        <w:numPr>
          <w:ilvl w:val="0"/>
          <w:numId w:val="13"/>
        </w:numPr>
      </w:pPr>
      <w:r>
        <w:t>T</w:t>
      </w:r>
      <w:r w:rsidR="00EC2D59">
        <w:t>ự động đọc, phân tích email đó</w:t>
      </w:r>
    </w:p>
    <w:p w14:paraId="769F34E9" w14:textId="24BED693" w:rsidR="00BA730B" w:rsidRDefault="00BD2A29" w:rsidP="009C6E5D">
      <w:pPr>
        <w:pStyle w:val="oancuaDanhsach"/>
        <w:numPr>
          <w:ilvl w:val="0"/>
          <w:numId w:val="13"/>
        </w:numPr>
      </w:pPr>
      <w:r>
        <w:t>N</w:t>
      </w:r>
      <w:r w:rsidR="00EC2D59">
        <w:t>ếu đúng cấu trúc đã được định ra từ trước thì sẽ mở file dữ liệu cần in</w:t>
      </w:r>
      <w:r w:rsidR="00B724E4">
        <w:t>, lựa chọn máy in</w:t>
      </w:r>
      <w:r w:rsidR="00A565E5">
        <w:t xml:space="preserve"> phù hợp</w:t>
      </w:r>
      <w:r w:rsidR="00EC2D59">
        <w:t xml:space="preserve"> và tự động in theo yêu cầu</w:t>
      </w:r>
      <w:r w:rsidR="007A3606">
        <w:t xml:space="preserve"> (yêu cầu này có hạn định đối với khách hàng: về số </w:t>
      </w:r>
      <w:r w:rsidR="0023345B">
        <w:t>trang tối đa, loại mực, kích thước bản in, …)</w:t>
      </w:r>
      <w:r w:rsidR="00A20D26">
        <w:t xml:space="preserve"> </w:t>
      </w:r>
      <w:r w:rsidR="00BF24A4">
        <w:t>của khách hàng.</w:t>
      </w:r>
    </w:p>
    <w:p w14:paraId="6892F247" w14:textId="60B8A8CB" w:rsidR="00106D4E" w:rsidRDefault="00106D4E" w:rsidP="009C6E5D">
      <w:pPr>
        <w:pStyle w:val="oancuaDanhsach"/>
        <w:numPr>
          <w:ilvl w:val="0"/>
          <w:numId w:val="13"/>
        </w:numPr>
      </w:pPr>
      <w:r>
        <w:t>Nếu sai gửi email phản hồi</w:t>
      </w:r>
      <w:r w:rsidR="00011E17">
        <w:t xml:space="preserve"> và yêu cầu khách hàng </w:t>
      </w:r>
      <w:r w:rsidR="00915A16">
        <w:t>thực hiện lại</w:t>
      </w:r>
    </w:p>
    <w:p w14:paraId="06D1A439" w14:textId="1AF94E6B" w:rsidR="001B7487" w:rsidRPr="00BC3698" w:rsidRDefault="001B7487" w:rsidP="001B7487">
      <w:r>
        <w:t xml:space="preserve">Ngoài </w:t>
      </w:r>
      <w:r w:rsidR="00464D18">
        <w:t xml:space="preserve">ra hệ thống còn có một số chức năng phụ như thống kê lượng giấy tiêu thu của </w:t>
      </w:r>
      <w:r w:rsidR="00406234">
        <w:t>các máy in</w:t>
      </w:r>
      <w:r w:rsidR="00B94423">
        <w:t>, số lượng email của từng khách hàng (mức độ thân thiết khách hàng)</w:t>
      </w:r>
      <w:r w:rsidR="0082683C">
        <w:t>.</w:t>
      </w:r>
      <w:r w:rsidR="00B94423">
        <w:t xml:space="preserve"> </w:t>
      </w:r>
    </w:p>
    <w:p w14:paraId="292D8DFA" w14:textId="13904858" w:rsidR="00BA730B" w:rsidRDefault="00BA730B" w:rsidP="00BA730B">
      <w:pPr>
        <w:pStyle w:val="u2"/>
      </w:pPr>
      <w:bookmarkStart w:id="2" w:name="_Toc25660380"/>
      <w:r>
        <w:t>Công cụ quản lý</w:t>
      </w:r>
      <w:bookmarkEnd w:id="2"/>
    </w:p>
    <w:p w14:paraId="7E6BB31E" w14:textId="6395A29B" w:rsidR="00C2490A" w:rsidRDefault="00DA5CCC" w:rsidP="00C624D1">
      <w:pPr>
        <w:jc w:val="left"/>
      </w:pPr>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2" w:history="1">
        <w:r w:rsidR="008C4AB6" w:rsidRPr="00460672">
          <w:rPr>
            <w:rStyle w:val="Siuktni"/>
          </w:rPr>
          <w:t>https://bitly.com.vn/ugFBw</w:t>
        </w:r>
      </w:hyperlink>
    </w:p>
    <w:p w14:paraId="126A1A8F" w14:textId="3BB4DDEC" w:rsidR="00D83F95" w:rsidRDefault="00DA5CCC" w:rsidP="00C624D1">
      <w:pPr>
        <w:jc w:val="left"/>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hyperlink r:id="rId13" w:history="1">
        <w:r w:rsidR="00B1373E">
          <w:rPr>
            <w:rStyle w:val="Siuktni"/>
          </w:rPr>
          <w:t>https://github.com/LeDinhPhuc/QTDA_06_20192</w:t>
        </w:r>
      </w:hyperlink>
    </w:p>
    <w:p w14:paraId="22420DD7" w14:textId="77777777" w:rsidR="00DA5CCC" w:rsidRDefault="00DA5CCC" w:rsidP="00587AEE"/>
    <w:p w14:paraId="5E1510E8" w14:textId="23360A6C" w:rsidR="00A62F4F" w:rsidRDefault="00A62F4F" w:rsidP="00A62F4F">
      <w:pPr>
        <w:pStyle w:val="u1"/>
      </w:pPr>
      <w:bookmarkStart w:id="3" w:name="_Toc25660381"/>
      <w:r>
        <w:t>Các nhân sự tham gia dự án</w:t>
      </w:r>
      <w:bookmarkEnd w:id="3"/>
    </w:p>
    <w:p w14:paraId="416F62C7" w14:textId="068E44CF" w:rsidR="00587AEE" w:rsidRDefault="00587AEE" w:rsidP="00587AEE">
      <w:pPr>
        <w:pStyle w:val="u2"/>
      </w:pPr>
      <w:bookmarkStart w:id="4" w:name="_Toc25660382"/>
      <w:r>
        <w:t>Thông tin liên hệ phía khách hàng</w:t>
      </w:r>
      <w:bookmarkEnd w:id="4"/>
    </w:p>
    <w:p w14:paraId="0C21BF80" w14:textId="40AC05F7" w:rsidR="00EC2D59" w:rsidRPr="00EC2D59" w:rsidRDefault="4C65D84D" w:rsidP="00EC2D59">
      <w:pPr>
        <w:rPr>
          <w:i/>
          <w:iCs/>
        </w:rPr>
      </w:pPr>
      <w:r w:rsidRPr="7A9F9E81">
        <w:rPr>
          <w:i/>
          <w:iCs/>
        </w:rPr>
        <w:t xml:space="preserve">Anh </w:t>
      </w:r>
      <w:r w:rsidR="168EAF26" w:rsidRPr="7A9F9E81">
        <w:rPr>
          <w:i/>
          <w:iCs/>
        </w:rPr>
        <w:t>Nguyễn Tử Toàn Lợi</w:t>
      </w:r>
      <w:r w:rsidRPr="7A9F9E81">
        <w:rPr>
          <w:i/>
          <w:iCs/>
        </w:rPr>
        <w:t>:</w:t>
      </w:r>
    </w:p>
    <w:p w14:paraId="0E355FED" w14:textId="700281C4" w:rsidR="0058075C" w:rsidRPr="001C04DA" w:rsidRDefault="38320CBA" w:rsidP="44114B3F">
      <w:pPr>
        <w:pStyle w:val="oancuaDanhsach"/>
        <w:numPr>
          <w:ilvl w:val="0"/>
          <w:numId w:val="11"/>
        </w:numPr>
        <w:rPr>
          <w:rFonts w:eastAsia="Times New Roman" w:cs="Times New Roman"/>
          <w:i/>
          <w:iCs/>
        </w:rPr>
      </w:pPr>
      <w:r w:rsidRPr="44114B3F">
        <w:rPr>
          <w:i/>
          <w:iCs/>
        </w:rPr>
        <w:t>Chức vụ: Chủ tịch phòng photocopy - Trường đại học Bách Khoa Hà Nội</w:t>
      </w:r>
    </w:p>
    <w:p w14:paraId="1688C292" w14:textId="6EBF3E2E" w:rsidR="0058075C" w:rsidRPr="001C04DA" w:rsidRDefault="21EDA750" w:rsidP="44114B3F">
      <w:pPr>
        <w:pStyle w:val="oancuaDanhsach"/>
        <w:numPr>
          <w:ilvl w:val="0"/>
          <w:numId w:val="11"/>
        </w:numPr>
        <w:rPr>
          <w:rFonts w:eastAsia="Times New Roman" w:cs="Times New Roman"/>
          <w:i/>
          <w:iCs/>
        </w:rPr>
      </w:pPr>
      <w:r w:rsidRPr="44114B3F">
        <w:rPr>
          <w:i/>
          <w:iCs/>
        </w:rPr>
        <w:t xml:space="preserve">Email: </w:t>
      </w:r>
      <w:hyperlink r:id="rId14">
        <w:r w:rsidRPr="44114B3F">
          <w:rPr>
            <w:rStyle w:val="Siuktni"/>
            <w:i/>
            <w:iCs/>
          </w:rPr>
          <w:t>toanloikhongrang@gmail.com</w:t>
        </w:r>
      </w:hyperlink>
    </w:p>
    <w:p w14:paraId="2DA41482" w14:textId="4321747D" w:rsidR="0058075C" w:rsidRPr="001C04DA" w:rsidRDefault="21EDA750" w:rsidP="44114B3F">
      <w:pPr>
        <w:pStyle w:val="oancuaDanhsach"/>
        <w:numPr>
          <w:ilvl w:val="0"/>
          <w:numId w:val="11"/>
        </w:numPr>
        <w:rPr>
          <w:rFonts w:eastAsia="Times New Roman" w:cs="Times New Roman"/>
          <w:i/>
          <w:iCs/>
        </w:rPr>
      </w:pPr>
      <w:r w:rsidRPr="44114B3F">
        <w:rPr>
          <w:i/>
          <w:iCs/>
        </w:rPr>
        <w:t>SĐT: 0386564385</w:t>
      </w:r>
    </w:p>
    <w:p w14:paraId="7090BDB1" w14:textId="07242BB5" w:rsidR="21EDA750" w:rsidRDefault="21EDA750" w:rsidP="44114B3F">
      <w:pPr>
        <w:pStyle w:val="oancuaDanhsach"/>
        <w:numPr>
          <w:ilvl w:val="0"/>
          <w:numId w:val="11"/>
        </w:numPr>
        <w:rPr>
          <w:rFonts w:eastAsia="Times New Roman" w:cs="Times New Roman"/>
          <w:i/>
        </w:rPr>
      </w:pPr>
      <w:r w:rsidRPr="44114B3F">
        <w:rPr>
          <w:i/>
          <w:iCs/>
        </w:rPr>
        <w:t>Websi</w:t>
      </w:r>
      <w:r w:rsidR="123D6E36" w:rsidRPr="44114B3F">
        <w:rPr>
          <w:i/>
          <w:iCs/>
        </w:rPr>
        <w:t>t</w:t>
      </w:r>
      <w:r w:rsidRPr="44114B3F">
        <w:rPr>
          <w:i/>
          <w:iCs/>
        </w:rPr>
        <w:t>e</w:t>
      </w:r>
      <w:r w:rsidR="2FDF8F25" w:rsidRPr="44114B3F">
        <w:rPr>
          <w:i/>
          <w:iCs/>
        </w:rPr>
        <w:t xml:space="preserve">:  </w:t>
      </w:r>
      <w:hyperlink r:id="rId15">
        <w:r w:rsidR="2FDF8F25" w:rsidRPr="44114B3F">
          <w:rPr>
            <w:rStyle w:val="Siuktni"/>
          </w:rPr>
          <w:t>https://www.facebook.com/nguyentutoanloi</w:t>
        </w:r>
      </w:hyperlink>
    </w:p>
    <w:p w14:paraId="5D1CE5B6" w14:textId="1D6BBC02" w:rsidR="2FDF8F25" w:rsidRDefault="2FDF8F25" w:rsidP="7C6ED43F">
      <w:pPr>
        <w:rPr>
          <w:i/>
          <w:iCs/>
        </w:rPr>
      </w:pPr>
      <w:r w:rsidRPr="44114B3F">
        <w:rPr>
          <w:i/>
          <w:iCs/>
        </w:rPr>
        <w:t>Chị Nguyễn Thị Oanh:</w:t>
      </w:r>
    </w:p>
    <w:p w14:paraId="6FC72A7E" w14:textId="0EBAB5FF" w:rsidR="2FDF8F25" w:rsidRDefault="2FDF8F25" w:rsidP="44114B3F">
      <w:pPr>
        <w:pStyle w:val="oancuaDanhsach"/>
        <w:numPr>
          <w:ilvl w:val="0"/>
          <w:numId w:val="12"/>
        </w:numPr>
        <w:rPr>
          <w:rFonts w:eastAsia="Times New Roman" w:cs="Times New Roman"/>
          <w:i/>
        </w:rPr>
      </w:pPr>
      <w:r w:rsidRPr="44114B3F">
        <w:rPr>
          <w:i/>
          <w:iCs/>
        </w:rPr>
        <w:t>Chức vụ: Thủ quỹ phòng photocopy - Trường đại học Bách Khoa Hà Nội</w:t>
      </w:r>
    </w:p>
    <w:p w14:paraId="04B037F0" w14:textId="4E02B2F5" w:rsidR="2FDF8F25" w:rsidRDefault="2FDF8F25" w:rsidP="44114B3F">
      <w:pPr>
        <w:pStyle w:val="oancuaDanhsach"/>
        <w:numPr>
          <w:ilvl w:val="0"/>
          <w:numId w:val="12"/>
        </w:numPr>
        <w:rPr>
          <w:i/>
          <w:iCs/>
        </w:rPr>
      </w:pPr>
      <w:r w:rsidRPr="44114B3F">
        <w:rPr>
          <w:i/>
          <w:iCs/>
        </w:rPr>
        <w:lastRenderedPageBreak/>
        <w:t xml:space="preserve">Email: </w:t>
      </w:r>
      <w:hyperlink r:id="rId16">
        <w:r w:rsidRPr="44114B3F">
          <w:rPr>
            <w:rStyle w:val="Siuktni"/>
            <w:i/>
            <w:iCs/>
          </w:rPr>
          <w:t>ng</w:t>
        </w:r>
        <w:r w:rsidR="2E16AD6F" w:rsidRPr="44114B3F">
          <w:rPr>
            <w:rStyle w:val="Siuktni"/>
            <w:i/>
            <w:iCs/>
          </w:rPr>
          <w:t>uyenoanh</w:t>
        </w:r>
        <w:r w:rsidR="334E8B88" w:rsidRPr="44114B3F">
          <w:rPr>
            <w:rStyle w:val="Siuktni"/>
            <w:i/>
            <w:iCs/>
          </w:rPr>
          <w:t>1511</w:t>
        </w:r>
        <w:r w:rsidRPr="44114B3F">
          <w:rPr>
            <w:rStyle w:val="Siuktni"/>
            <w:i/>
            <w:iCs/>
          </w:rPr>
          <w:t>@gmail.com</w:t>
        </w:r>
      </w:hyperlink>
    </w:p>
    <w:p w14:paraId="27BC32DB" w14:textId="556DD6C8" w:rsidR="6A329CE3" w:rsidRDefault="47250120" w:rsidP="44114B3F">
      <w:pPr>
        <w:pStyle w:val="oancuaDanhsach"/>
        <w:numPr>
          <w:ilvl w:val="0"/>
          <w:numId w:val="12"/>
        </w:numPr>
        <w:rPr>
          <w:i/>
          <w:iCs/>
        </w:rPr>
      </w:pPr>
      <w:r w:rsidRPr="44114B3F">
        <w:rPr>
          <w:i/>
          <w:iCs/>
        </w:rPr>
        <w:t>SĐT: 0385624546</w:t>
      </w:r>
    </w:p>
    <w:p w14:paraId="55092D4C" w14:textId="3EFCBAEE" w:rsidR="47250120" w:rsidRDefault="47250120" w:rsidP="44114B3F">
      <w:pPr>
        <w:pStyle w:val="oancuaDanhsach"/>
        <w:numPr>
          <w:ilvl w:val="0"/>
          <w:numId w:val="12"/>
        </w:numPr>
        <w:rPr>
          <w:rFonts w:eastAsia="Times New Roman" w:cs="Times New Roman"/>
          <w:i/>
        </w:rPr>
      </w:pPr>
      <w:r w:rsidRPr="44114B3F">
        <w:rPr>
          <w:i/>
          <w:iCs/>
        </w:rPr>
        <w:t xml:space="preserve">Website:  </w:t>
      </w:r>
      <w:hyperlink r:id="rId17">
        <w:r w:rsidRPr="44114B3F">
          <w:rPr>
            <w:rStyle w:val="Siuktni"/>
          </w:rPr>
          <w:t>https://www.facebook.com/nguyenoanhi</w:t>
        </w:r>
      </w:hyperlink>
    </w:p>
    <w:p w14:paraId="0EE106C2" w14:textId="2BEB27FD" w:rsidR="00587AEE" w:rsidRDefault="00587AEE" w:rsidP="00587AEE">
      <w:pPr>
        <w:pStyle w:val="u2"/>
      </w:pPr>
      <w:bookmarkStart w:id="5" w:name="_Toc25660383"/>
      <w:r>
        <w:t>Thông tin liên hệ phía công ty</w:t>
      </w:r>
      <w:bookmarkEnd w:id="5"/>
    </w:p>
    <w:p w14:paraId="3464D9D2" w14:textId="773C8D1B"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Anh: Nguyễn Hoàng Thuyên</w:t>
      </w:r>
    </w:p>
    <w:p w14:paraId="298DC472" w14:textId="68C0B194"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w:t>
      </w:r>
      <w:r w:rsidR="420D7D67" w:rsidRPr="0ED7E5A1">
        <w:rPr>
          <w:rFonts w:eastAsia="Times New Roman" w:cs="Times New Roman"/>
          <w:i/>
        </w:rPr>
        <w:t>Trưởng phòng quản trị dự án</w:t>
      </w:r>
      <w:r w:rsidRPr="0ED7E5A1">
        <w:rPr>
          <w:rFonts w:eastAsia="Times New Roman" w:cs="Times New Roman"/>
          <w:i/>
        </w:rPr>
        <w:t xml:space="preserve"> – Công ty cổ phần Torrient</w:t>
      </w:r>
    </w:p>
    <w:p w14:paraId="59855D48" w14:textId="4D5079F5"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18">
        <w:r w:rsidRPr="0ED7E5A1">
          <w:rPr>
            <w:rStyle w:val="Siuktni"/>
            <w:rFonts w:eastAsia="Times New Roman" w:cs="Times New Roman"/>
            <w:i/>
          </w:rPr>
          <w:t>t</w:t>
        </w:r>
        <w:r w:rsidR="468EB15B" w:rsidRPr="0ED7E5A1">
          <w:rPr>
            <w:rStyle w:val="Siuktni"/>
            <w:rFonts w:eastAsia="Times New Roman" w:cs="Times New Roman"/>
            <w:i/>
          </w:rPr>
          <w:t>huyen</w:t>
        </w:r>
        <w:r w:rsidRPr="0ED7E5A1">
          <w:rPr>
            <w:rStyle w:val="Siuktni"/>
            <w:rFonts w:eastAsia="Times New Roman" w:cs="Times New Roman"/>
            <w:i/>
          </w:rPr>
          <w:t>n</w:t>
        </w:r>
        <w:r w:rsidR="5C4516ED" w:rsidRPr="0ED7E5A1">
          <w:rPr>
            <w:rStyle w:val="Siuktni"/>
            <w:rFonts w:eastAsia="Times New Roman" w:cs="Times New Roman"/>
            <w:i/>
          </w:rPr>
          <w:t>d</w:t>
        </w:r>
        <w:r w:rsidRPr="0ED7E5A1">
          <w:rPr>
            <w:rStyle w:val="Siuktni"/>
            <w:rFonts w:eastAsia="Times New Roman" w:cs="Times New Roman"/>
            <w:i/>
          </w:rPr>
          <w:t>@</w:t>
        </w:r>
        <w:r w:rsidR="46EEB565" w:rsidRPr="0ED7E5A1">
          <w:rPr>
            <w:rStyle w:val="Siuktni"/>
            <w:rFonts w:eastAsia="Times New Roman" w:cs="Times New Roman"/>
            <w:i/>
          </w:rPr>
          <w:t>torrient</w:t>
        </w:r>
        <w:r w:rsidRPr="0ED7E5A1">
          <w:rPr>
            <w:rStyle w:val="Siuktni"/>
            <w:rFonts w:eastAsia="Times New Roman" w:cs="Times New Roman"/>
            <w:i/>
          </w:rPr>
          <w:t>.com</w:t>
        </w:r>
      </w:hyperlink>
    </w:p>
    <w:p w14:paraId="76FBB4BD" w14:textId="02647A03"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CDF606B" w:rsidRPr="0ED7E5A1">
        <w:rPr>
          <w:rFonts w:eastAsia="Times New Roman" w:cs="Times New Roman"/>
          <w:i/>
        </w:rPr>
        <w:t>386927744</w:t>
      </w:r>
    </w:p>
    <w:p w14:paraId="407843A0" w14:textId="6F54ED4C"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19">
        <w:r w:rsidR="20E581A7" w:rsidRPr="0ED7E5A1">
          <w:rPr>
            <w:rStyle w:val="Siuktni"/>
            <w:i/>
          </w:rPr>
          <w:t>https://www.facebook.com/thuyen.nguyenhoang.5</w:t>
        </w:r>
      </w:hyperlink>
    </w:p>
    <w:p w14:paraId="22845DDD" w14:textId="1652BCCD"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Anh: </w:t>
      </w:r>
      <w:r w:rsidR="306C78EF" w:rsidRPr="0ED7E5A1">
        <w:rPr>
          <w:rFonts w:eastAsia="Times New Roman" w:cs="Times New Roman"/>
          <w:i/>
          <w:sz w:val="28"/>
          <w:szCs w:val="28"/>
        </w:rPr>
        <w:t>Lê Đình Phúc</w:t>
      </w:r>
    </w:p>
    <w:p w14:paraId="4F7C885B" w14:textId="014DC3F6"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Chức vụ: Lập trình viên (</w:t>
      </w:r>
      <w:r w:rsidR="71551507" w:rsidRPr="0ED7E5A1">
        <w:rPr>
          <w:rFonts w:eastAsia="Times New Roman" w:cs="Times New Roman"/>
          <w:i/>
        </w:rPr>
        <w:t>Frontend</w:t>
      </w:r>
      <w:r w:rsidRPr="0ED7E5A1">
        <w:rPr>
          <w:rFonts w:eastAsia="Times New Roman" w:cs="Times New Roman"/>
          <w:i/>
        </w:rPr>
        <w:t xml:space="preserve">) - Công ty cổ phần </w:t>
      </w:r>
      <w:r w:rsidR="7F8FF69D" w:rsidRPr="0ED7E5A1">
        <w:rPr>
          <w:rFonts w:eastAsia="Times New Roman" w:cs="Times New Roman"/>
          <w:i/>
        </w:rPr>
        <w:t>Torrient</w:t>
      </w:r>
    </w:p>
    <w:p w14:paraId="4716B40B" w14:textId="6AFB599C"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0">
        <w:r w:rsidR="5EDF6C76" w:rsidRPr="0ED7E5A1">
          <w:rPr>
            <w:rStyle w:val="Siuktni"/>
            <w:rFonts w:eastAsia="Times New Roman" w:cs="Times New Roman"/>
            <w:i/>
          </w:rPr>
          <w:t>phucld</w:t>
        </w:r>
        <w:r w:rsidRPr="0ED7E5A1">
          <w:rPr>
            <w:rStyle w:val="Siuktni"/>
            <w:rFonts w:eastAsia="Times New Roman" w:cs="Times New Roman"/>
            <w:i/>
          </w:rPr>
          <w:t>@</w:t>
        </w:r>
        <w:r w:rsidR="5E7B7628" w:rsidRPr="0ED7E5A1">
          <w:rPr>
            <w:rStyle w:val="Siuktni"/>
            <w:rFonts w:eastAsia="Times New Roman" w:cs="Times New Roman"/>
            <w:i/>
          </w:rPr>
          <w:t>torrient</w:t>
        </w:r>
        <w:r w:rsidRPr="0ED7E5A1">
          <w:rPr>
            <w:rStyle w:val="Siuktni"/>
            <w:rFonts w:eastAsia="Times New Roman" w:cs="Times New Roman"/>
            <w:i/>
          </w:rPr>
          <w:t>.com</w:t>
        </w:r>
      </w:hyperlink>
    </w:p>
    <w:p w14:paraId="48041C8B" w14:textId="2D31E5B2"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F3F1F9C" w:rsidRPr="0ED7E5A1">
        <w:rPr>
          <w:rFonts w:eastAsia="Times New Roman" w:cs="Times New Roman"/>
          <w:i/>
        </w:rPr>
        <w:t>947532482</w:t>
      </w:r>
    </w:p>
    <w:p w14:paraId="55E79F3E" w14:textId="288E4454"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1">
        <w:r w:rsidRPr="0ED7E5A1">
          <w:rPr>
            <w:rStyle w:val="Siuktni"/>
            <w:rFonts w:eastAsia="Times New Roman" w:cs="Times New Roman"/>
            <w:i/>
          </w:rPr>
          <w:t>https://www.facebook.com/</w:t>
        </w:r>
        <w:r w:rsidR="6E1B96DF" w:rsidRPr="0ED7E5A1">
          <w:rPr>
            <w:rStyle w:val="Siuktni"/>
            <w:rFonts w:eastAsia="Times New Roman" w:cs="Times New Roman"/>
            <w:i/>
          </w:rPr>
          <w:t>phuc</w:t>
        </w:r>
        <w:r w:rsidRPr="0ED7E5A1">
          <w:rPr>
            <w:rStyle w:val="Siuktni"/>
            <w:rFonts w:eastAsia="Times New Roman" w:cs="Times New Roman"/>
            <w:i/>
          </w:rPr>
          <w:t>.</w:t>
        </w:r>
        <w:r w:rsidR="3C488C8A" w:rsidRPr="0ED7E5A1">
          <w:rPr>
            <w:rStyle w:val="Siuktni"/>
            <w:rFonts w:eastAsia="Times New Roman" w:cs="Times New Roman"/>
            <w:i/>
          </w:rPr>
          <w:t>ledinh</w:t>
        </w:r>
        <w:r w:rsidRPr="0ED7E5A1">
          <w:rPr>
            <w:rStyle w:val="Siuktni"/>
            <w:rFonts w:eastAsia="Times New Roman" w:cs="Times New Roman"/>
            <w:i/>
          </w:rPr>
          <w:t>2</w:t>
        </w:r>
      </w:hyperlink>
    </w:p>
    <w:p w14:paraId="65712535" w14:textId="6EBE4827"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Anh: </w:t>
      </w:r>
      <w:r w:rsidR="2891BE04" w:rsidRPr="0ED7E5A1">
        <w:rPr>
          <w:rFonts w:eastAsia="Times New Roman" w:cs="Times New Roman"/>
          <w:i/>
          <w:sz w:val="28"/>
          <w:szCs w:val="28"/>
        </w:rPr>
        <w:t>Nguyễn Việt Hùng</w:t>
      </w:r>
    </w:p>
    <w:p w14:paraId="410E418B" w14:textId="37D4B208"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Chức vụ: Lập trình viên (</w:t>
      </w:r>
      <w:r w:rsidR="5AF29230" w:rsidRPr="0ED7E5A1">
        <w:rPr>
          <w:rFonts w:eastAsia="Times New Roman" w:cs="Times New Roman"/>
          <w:i/>
        </w:rPr>
        <w:t>Backend</w:t>
      </w:r>
      <w:r w:rsidRPr="0ED7E5A1">
        <w:rPr>
          <w:rFonts w:eastAsia="Times New Roman" w:cs="Times New Roman"/>
          <w:i/>
        </w:rPr>
        <w:t xml:space="preserve">) - Công ty cổ phần </w:t>
      </w:r>
      <w:r w:rsidR="058BE917" w:rsidRPr="0ED7E5A1">
        <w:rPr>
          <w:rFonts w:eastAsia="Times New Roman" w:cs="Times New Roman"/>
          <w:i/>
        </w:rPr>
        <w:t>Torrient</w:t>
      </w:r>
    </w:p>
    <w:p w14:paraId="69997C36" w14:textId="606002FB"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2">
        <w:r w:rsidR="4A6E5C37" w:rsidRPr="0ED7E5A1">
          <w:rPr>
            <w:rStyle w:val="Siuktni"/>
            <w:rFonts w:eastAsia="Times New Roman" w:cs="Times New Roman"/>
            <w:i/>
          </w:rPr>
          <w:t>h</w:t>
        </w:r>
        <w:r w:rsidR="2567D0C3" w:rsidRPr="0ED7E5A1">
          <w:rPr>
            <w:rStyle w:val="Siuktni"/>
            <w:rFonts w:eastAsia="Times New Roman" w:cs="Times New Roman"/>
            <w:i/>
          </w:rPr>
          <w:t>ung</w:t>
        </w:r>
        <w:r w:rsidR="39C6C8B2" w:rsidRPr="0ED7E5A1">
          <w:rPr>
            <w:rStyle w:val="Siuktni"/>
            <w:rFonts w:eastAsia="Times New Roman" w:cs="Times New Roman"/>
            <w:i/>
          </w:rPr>
          <w:t>nv</w:t>
        </w:r>
        <w:r w:rsidRPr="0ED7E5A1">
          <w:rPr>
            <w:rStyle w:val="Siuktni"/>
            <w:rFonts w:eastAsia="Times New Roman" w:cs="Times New Roman"/>
            <w:i/>
          </w:rPr>
          <w:t>@</w:t>
        </w:r>
        <w:r w:rsidR="2F09588A" w:rsidRPr="0ED7E5A1">
          <w:rPr>
            <w:rStyle w:val="Siuktni"/>
            <w:rFonts w:eastAsia="Times New Roman" w:cs="Times New Roman"/>
            <w:i/>
          </w:rPr>
          <w:t>torrient</w:t>
        </w:r>
        <w:r w:rsidRPr="0ED7E5A1">
          <w:rPr>
            <w:rStyle w:val="Siuktni"/>
            <w:rFonts w:eastAsia="Times New Roman" w:cs="Times New Roman"/>
            <w:i/>
          </w:rPr>
          <w:t>.com</w:t>
        </w:r>
      </w:hyperlink>
    </w:p>
    <w:p w14:paraId="1DE23CE8" w14:textId="4D071837"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6545B02" w:rsidRPr="0ED7E5A1">
        <w:rPr>
          <w:rFonts w:eastAsia="Times New Roman" w:cs="Times New Roman"/>
          <w:i/>
        </w:rPr>
        <w:t>956412435</w:t>
      </w:r>
    </w:p>
    <w:p w14:paraId="3BD7CCF2" w14:textId="5B445183"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3">
        <w:r w:rsidRPr="0ED7E5A1">
          <w:rPr>
            <w:rStyle w:val="Siuktni"/>
            <w:rFonts w:eastAsia="Times New Roman" w:cs="Times New Roman"/>
            <w:i/>
          </w:rPr>
          <w:t>https://www.facebook.com/</w:t>
        </w:r>
        <w:r w:rsidR="627624A8" w:rsidRPr="0ED7E5A1">
          <w:rPr>
            <w:rStyle w:val="Siuktni"/>
            <w:rFonts w:eastAsia="Times New Roman" w:cs="Times New Roman"/>
            <w:i/>
          </w:rPr>
          <w:t>nguyen.viethu</w:t>
        </w:r>
        <w:r w:rsidR="2567D0C3" w:rsidRPr="0ED7E5A1">
          <w:rPr>
            <w:rStyle w:val="Siuktni"/>
            <w:rFonts w:eastAsia="Times New Roman" w:cs="Times New Roman"/>
            <w:i/>
          </w:rPr>
          <w:t>ng</w:t>
        </w:r>
      </w:hyperlink>
    </w:p>
    <w:p w14:paraId="2CC60BF2" w14:textId="5CCADF0D"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Anh: Cao Văn Đức</w:t>
      </w:r>
    </w:p>
    <w:p w14:paraId="57B423D0" w14:textId="46C62521"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Lập trình viên (Server) - Công ty cổ phần </w:t>
      </w:r>
      <w:r w:rsidR="3B786D07" w:rsidRPr="0ED7E5A1">
        <w:rPr>
          <w:rFonts w:eastAsia="Times New Roman" w:cs="Times New Roman"/>
          <w:i/>
        </w:rPr>
        <w:t>Torrient</w:t>
      </w:r>
    </w:p>
    <w:p w14:paraId="3418D494" w14:textId="42A8C265"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4">
        <w:r w:rsidRPr="0ED7E5A1">
          <w:rPr>
            <w:rStyle w:val="Siuktni"/>
            <w:rFonts w:eastAsia="Times New Roman" w:cs="Times New Roman"/>
            <w:i/>
          </w:rPr>
          <w:t>duccv@</w:t>
        </w:r>
        <w:r w:rsidR="09765311" w:rsidRPr="0ED7E5A1">
          <w:rPr>
            <w:rStyle w:val="Siuktni"/>
            <w:rFonts w:eastAsia="Times New Roman" w:cs="Times New Roman"/>
            <w:i/>
          </w:rPr>
          <w:t>torrient</w:t>
        </w:r>
        <w:r w:rsidRPr="0ED7E5A1">
          <w:rPr>
            <w:rStyle w:val="Siuktni"/>
            <w:rFonts w:eastAsia="Times New Roman" w:cs="Times New Roman"/>
            <w:i/>
          </w:rPr>
          <w:t>.com</w:t>
        </w:r>
      </w:hyperlink>
    </w:p>
    <w:p w14:paraId="3CEA2AE3" w14:textId="18CBEA7F"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5A767963" w:rsidRPr="0ED7E5A1">
        <w:rPr>
          <w:rFonts w:eastAsia="Times New Roman" w:cs="Times New Roman"/>
          <w:i/>
        </w:rPr>
        <w:t>957432566</w:t>
      </w:r>
    </w:p>
    <w:p w14:paraId="1C6C73A2" w14:textId="0DC62384"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5">
        <w:r w:rsidRPr="0ED7E5A1">
          <w:rPr>
            <w:rStyle w:val="Siuktni"/>
            <w:rFonts w:eastAsia="Times New Roman" w:cs="Times New Roman"/>
            <w:i/>
          </w:rPr>
          <w:t>https://www.facebook.com/duc.cv020998</w:t>
        </w:r>
      </w:hyperlink>
    </w:p>
    <w:p w14:paraId="73BE2CAF" w14:textId="46EF8283" w:rsidR="0F7ED3D6" w:rsidRDefault="2567D0C3"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Chị: </w:t>
      </w:r>
      <w:r w:rsidR="0D45F374" w:rsidRPr="0ED7E5A1">
        <w:rPr>
          <w:rFonts w:eastAsia="Times New Roman" w:cs="Times New Roman"/>
          <w:i/>
          <w:sz w:val="28"/>
          <w:szCs w:val="28"/>
        </w:rPr>
        <w:t xml:space="preserve">Trần </w:t>
      </w:r>
      <w:r w:rsidR="3C31FABD" w:rsidRPr="0ED7E5A1">
        <w:rPr>
          <w:rFonts w:eastAsia="Times New Roman" w:cs="Times New Roman"/>
          <w:i/>
          <w:sz w:val="28"/>
          <w:szCs w:val="28"/>
        </w:rPr>
        <w:t>Tiểu Vy</w:t>
      </w:r>
    </w:p>
    <w:p w14:paraId="1868CD1B" w14:textId="6B942D27"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Tester - Công ty cổ phần </w:t>
      </w:r>
      <w:r w:rsidR="1CBCC6F5" w:rsidRPr="0ED7E5A1">
        <w:rPr>
          <w:rFonts w:eastAsia="Times New Roman" w:cs="Times New Roman"/>
          <w:i/>
        </w:rPr>
        <w:t>Torrient</w:t>
      </w:r>
    </w:p>
    <w:p w14:paraId="714DE9B7" w14:textId="51E3668D"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6">
        <w:r w:rsidR="0C5FDA4E" w:rsidRPr="0ED7E5A1">
          <w:rPr>
            <w:rStyle w:val="Siuktni"/>
            <w:rFonts w:eastAsia="Times New Roman" w:cs="Times New Roman"/>
            <w:i/>
          </w:rPr>
          <w:t>vyt</w:t>
        </w:r>
        <w:r w:rsidR="31F155E1" w:rsidRPr="0ED7E5A1">
          <w:rPr>
            <w:rStyle w:val="Siuktni"/>
            <w:rFonts w:eastAsia="Times New Roman" w:cs="Times New Roman"/>
            <w:i/>
          </w:rPr>
          <w:t>t</w:t>
        </w:r>
        <w:r w:rsidRPr="0ED7E5A1">
          <w:rPr>
            <w:rStyle w:val="Siuktni"/>
            <w:rFonts w:eastAsia="Times New Roman" w:cs="Times New Roman"/>
            <w:i/>
          </w:rPr>
          <w:t>@</w:t>
        </w:r>
        <w:r w:rsidR="3149F86F" w:rsidRPr="0ED7E5A1">
          <w:rPr>
            <w:rStyle w:val="Siuktni"/>
            <w:rFonts w:eastAsia="Times New Roman" w:cs="Times New Roman"/>
            <w:i/>
          </w:rPr>
          <w:t>torrient</w:t>
        </w:r>
        <w:r w:rsidRPr="0ED7E5A1">
          <w:rPr>
            <w:rStyle w:val="Siuktni"/>
            <w:rFonts w:eastAsia="Times New Roman" w:cs="Times New Roman"/>
            <w:i/>
          </w:rPr>
          <w:t>.com</w:t>
        </w:r>
      </w:hyperlink>
    </w:p>
    <w:p w14:paraId="06E48912" w14:textId="2EB8D66A"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SĐT: </w:t>
      </w:r>
      <w:r w:rsidR="485671C8" w:rsidRPr="0ED7E5A1">
        <w:rPr>
          <w:rFonts w:eastAsia="Times New Roman" w:cs="Times New Roman"/>
          <w:i/>
        </w:rPr>
        <w:t>0987545454</w:t>
      </w:r>
    </w:p>
    <w:p w14:paraId="5A3B452E" w14:textId="5569D623"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7">
        <w:r w:rsidR="70CC6B47" w:rsidRPr="0ED7E5A1">
          <w:rPr>
            <w:rStyle w:val="Siuktni"/>
            <w:i/>
          </w:rPr>
          <w:t>https://www.facebook.com/trantieuvy.201x</w:t>
        </w:r>
      </w:hyperlink>
    </w:p>
    <w:p w14:paraId="1E7F1130" w14:textId="3C0E60F1" w:rsidR="00587AEE" w:rsidRDefault="00587AEE" w:rsidP="00587AEE">
      <w:pPr>
        <w:pStyle w:val="u2"/>
      </w:pPr>
      <w:bookmarkStart w:id="6" w:name="_Toc25660384"/>
      <w:r>
        <w:t>Phân chia vai trò của thành viên dự án và khách hàng</w:t>
      </w:r>
      <w:bookmarkEnd w:id="6"/>
    </w:p>
    <w:p w14:paraId="264D87DC" w14:textId="373738D8" w:rsidR="249B297E" w:rsidRDefault="4685817E" w:rsidP="249B297E">
      <w:pPr>
        <w:rPr>
          <w:i/>
          <w:iCs/>
        </w:rPr>
      </w:pPr>
      <w:r w:rsidRPr="44114B3F">
        <w:rPr>
          <w:i/>
          <w:iCs/>
        </w:rPr>
        <w:t xml:space="preserve">- </w:t>
      </w:r>
      <w:r w:rsidR="565F3E3F" w:rsidRPr="44114B3F">
        <w:rPr>
          <w:i/>
          <w:iCs/>
        </w:rPr>
        <w:t xml:space="preserve">Trưởng phòng quản trị dự án: Anh Thuyên, chịu trách nhiệm chính trong việc phân tích </w:t>
      </w:r>
      <w:r w:rsidR="36853A03" w:rsidRPr="44114B3F">
        <w:rPr>
          <w:i/>
          <w:iCs/>
        </w:rPr>
        <w:t>yêu cầu phần mềm, phân tích rủi ro</w:t>
      </w:r>
      <w:r w:rsidR="27CF6F1A" w:rsidRPr="44114B3F">
        <w:rPr>
          <w:i/>
          <w:iCs/>
        </w:rPr>
        <w:t xml:space="preserve">, xây dựng quy trình làm việc theo mô hình </w:t>
      </w:r>
      <w:r w:rsidR="634FC4CC" w:rsidRPr="44114B3F">
        <w:rPr>
          <w:i/>
          <w:iCs/>
        </w:rPr>
        <w:t>Agile</w:t>
      </w:r>
    </w:p>
    <w:p w14:paraId="7BD07BE7" w14:textId="2629CE7E" w:rsidR="00606578" w:rsidRPr="00606578" w:rsidRDefault="4B405C63" w:rsidP="0F828010">
      <w:pPr>
        <w:rPr>
          <w:rFonts w:eastAsia="Times New Roman" w:cs="Times New Roman"/>
        </w:rPr>
      </w:pPr>
      <w:r w:rsidRPr="0F828010">
        <w:rPr>
          <w:rFonts w:eastAsia="Times New Roman" w:cs="Times New Roman"/>
        </w:rPr>
        <w:t>- Đội xây dựng và phát triển phần mềm:</w:t>
      </w:r>
    </w:p>
    <w:p w14:paraId="4DA468B2" w14:textId="10D60877" w:rsidR="00F2118D" w:rsidRPr="00F2118D" w:rsidRDefault="4B405C63" w:rsidP="00F2118D">
      <w:pPr>
        <w:pStyle w:val="oancuaDanhsach"/>
        <w:numPr>
          <w:ilvl w:val="0"/>
          <w:numId w:val="15"/>
        </w:numPr>
      </w:pPr>
      <w:r>
        <w:t xml:space="preserve">Anh Phúc: Thiết kế giao diện người dùng. Yêu cầu: Đẹp, tiện lợi, dễ dàng sử </w:t>
      </w:r>
      <w:r>
        <w:lastRenderedPageBreak/>
        <w:t>dụng</w:t>
      </w:r>
      <w:r w:rsidR="157C7521">
        <w:t>. Cứ sau khoảng thời gian 7 ngày, sẽ gửi cho khách hàng nhận xét</w:t>
      </w:r>
    </w:p>
    <w:p w14:paraId="4F8D2459" w14:textId="6134E835" w:rsidR="00AF5064" w:rsidRPr="00AF5064" w:rsidRDefault="4B405C63" w:rsidP="00AF5064">
      <w:pPr>
        <w:pStyle w:val="oancuaDanhsach"/>
        <w:numPr>
          <w:ilvl w:val="0"/>
          <w:numId w:val="15"/>
        </w:numPr>
      </w:pPr>
      <w:r>
        <w:t>Anh Hùng: Thiết kế các module xử lý phía Backend. Yêu cầu: Tốc độ xử lý đối với một task vụ không quá 1 giây</w:t>
      </w:r>
    </w:p>
    <w:p w14:paraId="168C1476" w14:textId="1FE5C696" w:rsidR="0072422D" w:rsidRPr="0072422D" w:rsidRDefault="05A142F3" w:rsidP="0072422D">
      <w:pPr>
        <w:pStyle w:val="oancuaDanhsach"/>
        <w:numPr>
          <w:ilvl w:val="0"/>
          <w:numId w:val="15"/>
        </w:numPr>
      </w:pPr>
      <w:r>
        <w:t xml:space="preserve">Anh Đức: Thiết kế cơ sở dữ liệu. Yêu cầu: tối ưu hóa về mặt lưu trữ dữ liệu, có thể lưu dữ liệu lớn </w:t>
      </w:r>
      <w:r w:rsidR="43E22017">
        <w:t xml:space="preserve">hàng ngàn TB, đảm bảo cơ sở dữ liệu </w:t>
      </w:r>
      <w:r w:rsidR="3559E76C">
        <w:t>luôn có bản backup khi có lỗi xảy ra.</w:t>
      </w:r>
    </w:p>
    <w:p w14:paraId="0C81500B" w14:textId="1CACFD01" w:rsidR="005325D6" w:rsidRPr="005325D6" w:rsidRDefault="3559E76C" w:rsidP="005325D6">
      <w:r>
        <w:t xml:space="preserve">- Tester: Chị </w:t>
      </w:r>
      <w:r w:rsidR="1BCAA232">
        <w:t>V</w:t>
      </w:r>
      <w:r>
        <w:t>y, chịu trách nhiệm thiết kế các testcase</w:t>
      </w:r>
      <w:r w:rsidR="38E1AD9B">
        <w:t>. Yêu cầu: ít nhất 50 testcase</w:t>
      </w:r>
    </w:p>
    <w:p w14:paraId="2A5DAAA9" w14:textId="0B62293C" w:rsidR="46F36AE3" w:rsidRDefault="46F36AE3" w:rsidP="13EACC6B">
      <w:r>
        <w:t>- Khách hàng: Anh Lợi, trao đổi các yêu cầu phần mềm với anh Thuyên. Yêu cầu: chỉ rõ</w:t>
      </w:r>
      <w:r w:rsidR="771C7B8D">
        <w:t xml:space="preserve"> các chức năng </w:t>
      </w:r>
      <w:r w:rsidR="66D5F03A">
        <w:t>hệ thống.</w:t>
      </w:r>
    </w:p>
    <w:p w14:paraId="19223475" w14:textId="1F7601BD" w:rsidR="00F16A81" w:rsidRDefault="00F16A81" w:rsidP="00F16A81">
      <w:pPr>
        <w:pStyle w:val="u1"/>
      </w:pPr>
      <w:bookmarkStart w:id="7" w:name="_Toc25660385"/>
      <w:r>
        <w:t>Khảo sát dự án</w:t>
      </w:r>
      <w:bookmarkEnd w:id="7"/>
    </w:p>
    <w:p w14:paraId="4EFA2D31" w14:textId="2B5DE41B" w:rsidR="00344D7B" w:rsidRDefault="00344D7B" w:rsidP="00A9178E">
      <w:pPr>
        <w:pStyle w:val="u2"/>
      </w:pPr>
      <w:bookmarkStart w:id="8" w:name="_Toc25660386"/>
      <w:r>
        <w:t>Yêu cầu khách hàng</w:t>
      </w:r>
      <w:bookmarkEnd w:id="8"/>
    </w:p>
    <w:p w14:paraId="1DBA8E78" w14:textId="0ED32B26" w:rsidR="008F6CFF" w:rsidRDefault="002A76FE" w:rsidP="008F6CFF">
      <w:pPr>
        <w:pStyle w:val="u3"/>
      </w:pPr>
      <w:bookmarkStart w:id="9" w:name="_Toc27481507"/>
      <w:r>
        <w:t>Yêu cầu chức năng</w:t>
      </w:r>
      <w:bookmarkEnd w:id="9"/>
    </w:p>
    <w:p w14:paraId="3D2582FB" w14:textId="55FF2B27" w:rsidR="00D31A62" w:rsidRDefault="00403DF2" w:rsidP="009C6E5D">
      <w:pPr>
        <w:pStyle w:val="oancuaDanhsach"/>
        <w:numPr>
          <w:ilvl w:val="0"/>
          <w:numId w:val="14"/>
        </w:numPr>
      </w:pPr>
      <w:r>
        <w:t>Sản phầm phải được tự động hóa hoàn toàn</w:t>
      </w:r>
    </w:p>
    <w:p w14:paraId="3326BB7E" w14:textId="64CC21FA" w:rsidR="005E4724" w:rsidRDefault="005E4724" w:rsidP="009C6E5D">
      <w:pPr>
        <w:pStyle w:val="oancuaDanhsach"/>
        <w:numPr>
          <w:ilvl w:val="0"/>
          <w:numId w:val="14"/>
        </w:numPr>
      </w:pPr>
      <w:r>
        <w:t>Hệ thống hỗ trợ ngôn ngữ Tiếng Việt (default) và Tiếng Anh</w:t>
      </w:r>
    </w:p>
    <w:p w14:paraId="535DA9F9" w14:textId="2D85C1E7" w:rsidR="008D65C6" w:rsidRDefault="008D65C6" w:rsidP="009C6E5D">
      <w:pPr>
        <w:pStyle w:val="oancuaDanhsach"/>
        <w:numPr>
          <w:ilvl w:val="0"/>
          <w:numId w:val="14"/>
        </w:numPr>
      </w:pPr>
      <w:r>
        <w:t>Sau mỗi bản tài liệu</w:t>
      </w:r>
      <w:r w:rsidR="00885E74">
        <w:t xml:space="preserve"> </w:t>
      </w:r>
      <w:r w:rsidR="00D01426">
        <w:t>cần in thêm 1 tờ thông tin cần thiết: thông tin khách hàng, bản số bao nhiêu, thời gian xuất, …  để dễ dàng phân loại</w:t>
      </w:r>
    </w:p>
    <w:p w14:paraId="69FB2AF0" w14:textId="593F54F7" w:rsidR="00994A4E" w:rsidRDefault="0072422D" w:rsidP="009C6E5D">
      <w:pPr>
        <w:pStyle w:val="oancuaDanhsach"/>
        <w:numPr>
          <w:ilvl w:val="0"/>
          <w:numId w:val="14"/>
        </w:numPr>
      </w:pPr>
      <w:r>
        <w:t xml:space="preserve">Việc giao nhiệm vụ cho các máy in </w:t>
      </w:r>
      <w:r w:rsidR="009755E8">
        <w:t>phải đảm bảo</w:t>
      </w:r>
      <w:r w:rsidR="00BB18F8">
        <w:t xml:space="preserve"> </w:t>
      </w:r>
      <w:r w:rsidR="00A525D0">
        <w:t>không bị chồng chéo</w:t>
      </w:r>
      <w:r w:rsidR="007B00DF">
        <w:t>, phân chia công việc đồng đều</w:t>
      </w:r>
    </w:p>
    <w:p w14:paraId="4A7845D3" w14:textId="055835E4" w:rsidR="003B7988" w:rsidRDefault="00A469C2" w:rsidP="009C6E5D">
      <w:pPr>
        <w:pStyle w:val="oancuaDanhsach"/>
        <w:numPr>
          <w:ilvl w:val="0"/>
          <w:numId w:val="14"/>
        </w:numPr>
      </w:pPr>
      <w:r>
        <w:t>Việc lưu</w:t>
      </w:r>
      <w:r w:rsidR="00D06FBD">
        <w:t xml:space="preserve"> trữ</w:t>
      </w:r>
      <w:r w:rsidR="00E34711">
        <w:t>,</w:t>
      </w:r>
      <w:r w:rsidR="00D06FBD">
        <w:t xml:space="preserve"> thống kê đơn hàng là tự động, có báo cáo</w:t>
      </w:r>
      <w:r w:rsidR="00E34711">
        <w:t xml:space="preserve"> định kì</w:t>
      </w:r>
    </w:p>
    <w:p w14:paraId="36352600" w14:textId="1CA9A082" w:rsidR="00FE0891" w:rsidRPr="00E17B78" w:rsidRDefault="00FE0891" w:rsidP="00FE0891">
      <w:pPr>
        <w:widowControl/>
        <w:numPr>
          <w:ilvl w:val="0"/>
          <w:numId w:val="14"/>
        </w:numPr>
        <w:suppressAutoHyphens w:val="0"/>
        <w:spacing w:after="0" w:line="240" w:lineRule="auto"/>
        <w:rPr>
          <w:rFonts w:eastAsia="Times New Roman" w:cs="Times New Roman"/>
          <w:sz w:val="28"/>
          <w:szCs w:val="28"/>
          <w:lang w:eastAsia="en-US" w:bidi="ar-SA"/>
        </w:rPr>
      </w:pPr>
      <w:r>
        <w:t>Tính di động: Phù hợp với hầu hết các quán photo có quy mô vừa và nhỏ</w:t>
      </w:r>
      <w:r w:rsidR="00666DCE">
        <w:t xml:space="preserve"> (trên </w:t>
      </w:r>
      <w:r w:rsidR="00A90EF9">
        <w:t>d</w:t>
      </w:r>
      <w:r w:rsidR="00666DCE">
        <w:t>ưới 8 máy in)</w:t>
      </w:r>
    </w:p>
    <w:p w14:paraId="02A68031" w14:textId="7355D3C0" w:rsidR="00E17B78" w:rsidRDefault="00E17B78" w:rsidP="00E17B78">
      <w:pPr>
        <w:widowControl/>
        <w:numPr>
          <w:ilvl w:val="0"/>
          <w:numId w:val="14"/>
        </w:numPr>
        <w:suppressAutoHyphens w:val="0"/>
        <w:spacing w:after="0" w:line="240" w:lineRule="auto"/>
        <w:rPr>
          <w:rFonts w:eastAsia="Times New Roman" w:cs="Times New Roman"/>
          <w:sz w:val="28"/>
          <w:szCs w:val="28"/>
          <w:lang w:eastAsia="en-US" w:bidi="ar-SA"/>
        </w:rPr>
      </w:pPr>
      <w:r w:rsidRPr="00E17B78">
        <w:rPr>
          <w:rFonts w:eastAsia="Times New Roman" w:cs="Times New Roman"/>
          <w:sz w:val="28"/>
          <w:szCs w:val="28"/>
          <w:lang w:eastAsia="en-US" w:bidi="ar-SA"/>
        </w:rPr>
        <w:t>Tài liệu hướng dẫn và đào tạo</w:t>
      </w:r>
      <w:r>
        <w:rPr>
          <w:rFonts w:eastAsia="Times New Roman" w:cs="Times New Roman"/>
          <w:sz w:val="28"/>
          <w:szCs w:val="28"/>
          <w:lang w:eastAsia="en-US" w:bidi="ar-SA"/>
        </w:rPr>
        <w:t xml:space="preserve">: </w:t>
      </w:r>
      <w:r w:rsidR="00227408">
        <w:rPr>
          <w:rFonts w:eastAsia="Times New Roman" w:cs="Times New Roman"/>
          <w:sz w:val="28"/>
          <w:szCs w:val="28"/>
          <w:lang w:eastAsia="en-US" w:bidi="ar-SA"/>
        </w:rPr>
        <w:t>cần có tài liệu hướng dẫn sử dụng phần mềm chỉ tiết, các tính năng</w:t>
      </w:r>
      <w:r w:rsidR="009B46FC">
        <w:rPr>
          <w:rFonts w:eastAsia="Times New Roman" w:cs="Times New Roman"/>
          <w:sz w:val="28"/>
          <w:szCs w:val="28"/>
          <w:lang w:eastAsia="en-US" w:bidi="ar-SA"/>
        </w:rPr>
        <w:t xml:space="preserve">, … người dùng mới làm quen với hệ thống có thể hiểu và sự dụng thành thạo trong vòng </w:t>
      </w:r>
      <w:r w:rsidR="004D5995">
        <w:rPr>
          <w:rFonts w:eastAsia="Times New Roman" w:cs="Times New Roman"/>
          <w:sz w:val="28"/>
          <w:szCs w:val="28"/>
          <w:lang w:eastAsia="en-US" w:bidi="ar-SA"/>
        </w:rPr>
        <w:t>6</w:t>
      </w:r>
      <w:r w:rsidR="009B46FC">
        <w:rPr>
          <w:rFonts w:eastAsia="Times New Roman" w:cs="Times New Roman"/>
          <w:sz w:val="28"/>
          <w:szCs w:val="28"/>
          <w:lang w:eastAsia="en-US" w:bidi="ar-SA"/>
        </w:rPr>
        <w:t>h</w:t>
      </w:r>
    </w:p>
    <w:p w14:paraId="194B5646" w14:textId="4488B272" w:rsidR="000F1107" w:rsidRPr="008F6CFF" w:rsidRDefault="000F1107" w:rsidP="000F1107">
      <w:pPr>
        <w:pStyle w:val="u3"/>
      </w:pPr>
      <w:r>
        <w:t>Thời gian bàn giao</w:t>
      </w:r>
    </w:p>
    <w:p w14:paraId="657BEF2D" w14:textId="40870030" w:rsidR="00B86B7C" w:rsidRDefault="002634FB" w:rsidP="002634FB">
      <w:pPr>
        <w:widowControl/>
        <w:suppressAutoHyphens w:val="0"/>
        <w:spacing w:after="0" w:line="240" w:lineRule="auto"/>
        <w:ind w:left="360"/>
        <w:rPr>
          <w:rFonts w:eastAsia="Times New Roman" w:cs="Times New Roman"/>
          <w:sz w:val="28"/>
          <w:szCs w:val="28"/>
          <w:lang w:eastAsia="en-US" w:bidi="ar-SA"/>
        </w:rPr>
      </w:pPr>
      <w:r w:rsidRPr="002634FB">
        <w:rPr>
          <w:rFonts w:eastAsia="Times New Roman" w:cs="Times New Roman"/>
          <w:sz w:val="28"/>
          <w:szCs w:val="28"/>
          <w:lang w:eastAsia="en-US" w:bidi="ar-SA"/>
        </w:rPr>
        <w:t xml:space="preserve">Thời gian hoàn thành: hoàn thành trước </w:t>
      </w:r>
      <w:r>
        <w:rPr>
          <w:rFonts w:eastAsia="Times New Roman" w:cs="Times New Roman"/>
          <w:sz w:val="28"/>
          <w:szCs w:val="28"/>
          <w:lang w:eastAsia="en-US" w:bidi="ar-SA"/>
        </w:rPr>
        <w:t>1</w:t>
      </w:r>
      <w:r w:rsidR="006568EB">
        <w:rPr>
          <w:rFonts w:eastAsia="Times New Roman" w:cs="Times New Roman"/>
          <w:sz w:val="28"/>
          <w:szCs w:val="28"/>
          <w:lang w:eastAsia="en-US" w:bidi="ar-SA"/>
        </w:rPr>
        <w:t>2</w:t>
      </w:r>
      <w:r w:rsidRPr="002634FB">
        <w:rPr>
          <w:rFonts w:eastAsia="Times New Roman" w:cs="Times New Roman"/>
          <w:sz w:val="28"/>
          <w:szCs w:val="28"/>
          <w:lang w:eastAsia="en-US" w:bidi="ar-SA"/>
        </w:rPr>
        <w:t>/0</w:t>
      </w:r>
      <w:r w:rsidR="006568EB">
        <w:rPr>
          <w:rFonts w:eastAsia="Times New Roman" w:cs="Times New Roman"/>
          <w:sz w:val="28"/>
          <w:szCs w:val="28"/>
          <w:lang w:eastAsia="en-US" w:bidi="ar-SA"/>
        </w:rPr>
        <w:t>8</w:t>
      </w:r>
      <w:bookmarkStart w:id="10" w:name="_GoBack"/>
      <w:bookmarkEnd w:id="10"/>
      <w:r w:rsidRPr="002634FB">
        <w:rPr>
          <w:rFonts w:eastAsia="Times New Roman" w:cs="Times New Roman"/>
          <w:sz w:val="28"/>
          <w:szCs w:val="28"/>
          <w:lang w:eastAsia="en-US" w:bidi="ar-SA"/>
        </w:rPr>
        <w:t>/202</w:t>
      </w:r>
      <w:r>
        <w:rPr>
          <w:rFonts w:eastAsia="Times New Roman" w:cs="Times New Roman"/>
          <w:sz w:val="28"/>
          <w:szCs w:val="28"/>
          <w:lang w:eastAsia="en-US" w:bidi="ar-SA"/>
        </w:rPr>
        <w:t>0</w:t>
      </w:r>
      <w:r w:rsidRPr="002634FB">
        <w:rPr>
          <w:rFonts w:eastAsia="Times New Roman" w:cs="Times New Roman"/>
          <w:sz w:val="28"/>
          <w:szCs w:val="28"/>
          <w:lang w:eastAsia="en-US" w:bidi="ar-SA"/>
        </w:rPr>
        <w:t>.</w:t>
      </w:r>
    </w:p>
    <w:p w14:paraId="51F36C33" w14:textId="023605E9" w:rsidR="009B46FC" w:rsidRDefault="00392F27" w:rsidP="00392F27">
      <w:pPr>
        <w:pStyle w:val="u3"/>
        <w:rPr>
          <w:lang w:eastAsia="en-US" w:bidi="ar-SA"/>
        </w:rPr>
      </w:pPr>
      <w:r>
        <w:rPr>
          <w:lang w:eastAsia="en-US" w:bidi="ar-SA"/>
        </w:rPr>
        <w:t>Yêu cầu hệ thống</w:t>
      </w:r>
    </w:p>
    <w:p w14:paraId="77BF5444" w14:textId="77777777" w:rsidR="0085759A" w:rsidRPr="008560D7" w:rsidRDefault="0085759A"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rPr>
          <w:szCs w:val="28"/>
        </w:rPr>
        <w:t>Hệ thống được cài đặt tương thích trên các máy laptop, PC sử dụng hệ điều hành Windows.</w:t>
      </w:r>
    </w:p>
    <w:p w14:paraId="6DDB67EA" w14:textId="77777777" w:rsidR="00392F27" w:rsidRDefault="00392F27" w:rsidP="00392F27">
      <w:pPr>
        <w:pStyle w:val="oancuaDanhsach"/>
        <w:numPr>
          <w:ilvl w:val="0"/>
          <w:numId w:val="41"/>
        </w:numPr>
      </w:pPr>
      <w:r>
        <w:t>Sử dụng CSDL MySQL.</w:t>
      </w:r>
    </w:p>
    <w:p w14:paraId="261558C3" w14:textId="3C259146" w:rsidR="007D255F" w:rsidRPr="00DA0144" w:rsidRDefault="006E22E4" w:rsidP="00DA0144">
      <w:pPr>
        <w:pStyle w:val="u3"/>
        <w:rPr>
          <w:szCs w:val="28"/>
        </w:rPr>
      </w:pPr>
      <w:r>
        <w:lastRenderedPageBreak/>
        <w:t>Giao diện</w:t>
      </w:r>
    </w:p>
    <w:p w14:paraId="2D5B63ED" w14:textId="67469FFD" w:rsidR="007D255F" w:rsidRPr="008D2A89" w:rsidRDefault="007D255F" w:rsidP="00B77652">
      <w:pPr>
        <w:pStyle w:val="oancuaDanhsach"/>
        <w:widowControl/>
        <w:numPr>
          <w:ilvl w:val="0"/>
          <w:numId w:val="39"/>
        </w:numPr>
        <w:suppressAutoHyphens w:val="0"/>
        <w:spacing w:after="0" w:line="240" w:lineRule="auto"/>
        <w:jc w:val="left"/>
      </w:pPr>
      <w:r w:rsidRPr="00B77652">
        <w:rPr>
          <w:sz w:val="28"/>
          <w:szCs w:val="28"/>
        </w:rPr>
        <w:t>Phần mềm phải có giao diện dễ sử dụng</w:t>
      </w:r>
      <w:r w:rsidR="00DA0144">
        <w:rPr>
          <w:sz w:val="28"/>
          <w:szCs w:val="28"/>
        </w:rPr>
        <w:t>, người dùng</w:t>
      </w:r>
      <w:r w:rsidR="00B77652" w:rsidRPr="007D255F">
        <w:t xml:space="preserve"> có thể thành thạo sử dụng trong vòng </w:t>
      </w:r>
      <w:r w:rsidR="00B77652">
        <w:t>2</w:t>
      </w:r>
      <w:r w:rsidR="00B77652" w:rsidRPr="007D255F">
        <w:t>h tiếp xúc</w:t>
      </w:r>
      <w:r w:rsidR="008E79EF">
        <w:t xml:space="preserve"> đối với điều kiện có người đào tạo và 4h tiếp xúc đối với điều kiện sử dụng tài liệu hướng dẫn</w:t>
      </w:r>
      <w:r w:rsidR="00A3094E">
        <w:t>.</w:t>
      </w:r>
    </w:p>
    <w:p w14:paraId="509A3C51" w14:textId="7AE5BC02" w:rsidR="007D255F" w:rsidRDefault="008D2A89" w:rsidP="008D2A89">
      <w:pPr>
        <w:pStyle w:val="u3"/>
      </w:pPr>
      <w:r>
        <w:t>Hiệu năng</w:t>
      </w:r>
    </w:p>
    <w:p w14:paraId="5D7A50BE" w14:textId="35E5801B" w:rsidR="003618A0" w:rsidRPr="003618A0" w:rsidRDefault="003618A0" w:rsidP="003618A0">
      <w:pPr>
        <w:pStyle w:val="oancuaDanhsach"/>
        <w:numPr>
          <w:ilvl w:val="0"/>
          <w:numId w:val="14"/>
        </w:numPr>
      </w:pPr>
      <w:r>
        <w:t>Hệ thống chạy liên tục 24/7 kể cả ngày nghỉ</w:t>
      </w:r>
    </w:p>
    <w:p w14:paraId="5822FC5B" w14:textId="370BEE55" w:rsidR="008D2A89" w:rsidRDefault="008D2A89" w:rsidP="008D2A89">
      <w:pPr>
        <w:pStyle w:val="oancuaDanhsach"/>
        <w:numPr>
          <w:ilvl w:val="0"/>
          <w:numId w:val="14"/>
        </w:numPr>
      </w:pPr>
      <w:r>
        <w:t>Hệ thống đáp ứng phục vụ tối thiểu 8 máy in chạy đồng thời</w:t>
      </w:r>
    </w:p>
    <w:p w14:paraId="5138065A" w14:textId="33363FFE" w:rsidR="008D2A89" w:rsidRDefault="008D2A89" w:rsidP="008D2A89">
      <w:pPr>
        <w:pStyle w:val="oancuaDanhsach"/>
        <w:numPr>
          <w:ilvl w:val="0"/>
          <w:numId w:val="14"/>
        </w:numPr>
      </w:pPr>
      <w:r>
        <w:t>Thời gian khởi động không quá 1 phút</w:t>
      </w:r>
    </w:p>
    <w:p w14:paraId="01489258" w14:textId="1BC2787F" w:rsidR="008D2A89" w:rsidRDefault="008D2A89" w:rsidP="008D2A89">
      <w:pPr>
        <w:pStyle w:val="oancuaDanhsach"/>
        <w:numPr>
          <w:ilvl w:val="0"/>
          <w:numId w:val="14"/>
        </w:numPr>
      </w:pPr>
      <w:r>
        <w:t xml:space="preserve">Thời gian từ lúc nhận email, phân tích đến lúc xác nhận thực hiện in hay không là không quá </w:t>
      </w:r>
      <w:r w:rsidR="00633EC2">
        <w:t>2</w:t>
      </w:r>
      <w:r>
        <w:t xml:space="preserve"> phút</w:t>
      </w:r>
    </w:p>
    <w:p w14:paraId="7DEFD951" w14:textId="030212B0" w:rsidR="008D2A89" w:rsidRPr="008D2A89" w:rsidRDefault="008D2A89" w:rsidP="008D2A89">
      <w:pPr>
        <w:pStyle w:val="oancuaDanhsach"/>
        <w:numPr>
          <w:ilvl w:val="0"/>
          <w:numId w:val="14"/>
        </w:numPr>
      </w:pPr>
      <w:r>
        <w:t xml:space="preserve">Hệ thống có thể xử lý đồng thời </w:t>
      </w:r>
      <w:r w:rsidR="00290EF2">
        <w:t>các yêu cầu</w:t>
      </w:r>
      <w:r w:rsidR="00141CC1">
        <w:t xml:space="preserve"> tới cùng lúc</w:t>
      </w:r>
      <w:r w:rsidR="00290EF2">
        <w:t xml:space="preserve"> mà không bị tắc nghẽn quá </w:t>
      </w:r>
      <w:r w:rsidR="00483EBF">
        <w:t>20</w:t>
      </w:r>
      <w:r w:rsidR="00290EF2">
        <w:t>s</w:t>
      </w:r>
    </w:p>
    <w:p w14:paraId="189B075A" w14:textId="0A611A8E" w:rsidR="0085759A" w:rsidRDefault="0085759A" w:rsidP="0085759A">
      <w:pPr>
        <w:pStyle w:val="u3"/>
      </w:pPr>
      <w:r>
        <w:t>Yêu cầu bảo mật</w:t>
      </w:r>
      <w:r w:rsidR="008F6CFF">
        <w:t xml:space="preserve">, </w:t>
      </w:r>
      <w:proofErr w:type="gramStart"/>
      <w:r w:rsidR="008F6CFF">
        <w:t>an</w:t>
      </w:r>
      <w:proofErr w:type="gramEnd"/>
      <w:r w:rsidR="008F6CFF">
        <w:t xml:space="preserve"> toàn</w:t>
      </w:r>
    </w:p>
    <w:p w14:paraId="07ADFCD6" w14:textId="13ECC0FB" w:rsidR="0085759A" w:rsidRPr="008D7C9D" w:rsidRDefault="0085759A"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rsidRPr="008560D7">
        <w:t xml:space="preserve">Truy cập dữ liệu và tính năng bị giới hạn </w:t>
      </w:r>
      <w:r>
        <w:t>đối với tài khoản không phải admin</w:t>
      </w:r>
    </w:p>
    <w:p w14:paraId="64A91CFB" w14:textId="1B082797" w:rsidR="008D7C9D" w:rsidRPr="00661367" w:rsidRDefault="008D7C9D"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t xml:space="preserve">Phần mềm tự khóa sau 1 thời gian </w:t>
      </w:r>
      <w:r w:rsidR="008C5D6B">
        <w:t>không có tương tác</w:t>
      </w:r>
      <w:r>
        <w:t xml:space="preserve"> (có thể chỉnh sửa, mặc định 5 phút). Yêu cầu đăng nhập lại để tiếp tục</w:t>
      </w:r>
      <w:r w:rsidR="003D5F52">
        <w:t>.</w:t>
      </w:r>
    </w:p>
    <w:p w14:paraId="275AA424" w14:textId="77777777" w:rsidR="00661367" w:rsidRPr="0085759A" w:rsidRDefault="00661367"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p>
    <w:p w14:paraId="53B358E3" w14:textId="26D05DA6" w:rsidR="00392F27" w:rsidRDefault="00417049" w:rsidP="00417049">
      <w:pPr>
        <w:pStyle w:val="u3"/>
        <w:rPr>
          <w:lang w:eastAsia="en-US" w:bidi="ar-SA"/>
        </w:rPr>
      </w:pPr>
      <w:r>
        <w:rPr>
          <w:lang w:eastAsia="en-US" w:bidi="ar-SA"/>
        </w:rPr>
        <w:t>Kinh phí dự tính</w:t>
      </w:r>
    </w:p>
    <w:p w14:paraId="4635D734" w14:textId="61B2F723" w:rsidR="00417049" w:rsidRDefault="00417049" w:rsidP="00417049">
      <w:pPr>
        <w:widowControl/>
        <w:numPr>
          <w:ilvl w:val="0"/>
          <w:numId w:val="14"/>
        </w:numPr>
        <w:suppressAutoHyphens w:val="0"/>
        <w:spacing w:after="0" w:line="240" w:lineRule="auto"/>
        <w:jc w:val="left"/>
        <w:rPr>
          <w:szCs w:val="28"/>
        </w:rPr>
      </w:pPr>
      <w:r w:rsidRPr="00526587">
        <w:rPr>
          <w:szCs w:val="28"/>
        </w:rPr>
        <w:t xml:space="preserve">Chi phí dự kiến nhỏ hơn </w:t>
      </w:r>
      <w:r>
        <w:rPr>
          <w:szCs w:val="28"/>
        </w:rPr>
        <w:t>20</w:t>
      </w:r>
      <w:r w:rsidRPr="00526587">
        <w:rPr>
          <w:szCs w:val="28"/>
        </w:rPr>
        <w:t>0 triệu.</w:t>
      </w:r>
    </w:p>
    <w:p w14:paraId="03DF3592" w14:textId="472FB8C2" w:rsidR="0085759A" w:rsidRDefault="0085759A" w:rsidP="0085759A">
      <w:pPr>
        <w:pStyle w:val="u3"/>
      </w:pPr>
      <w:r>
        <w:t>Yêu cầu pháp lý</w:t>
      </w:r>
    </w:p>
    <w:p w14:paraId="6E3F3433" w14:textId="2788E790" w:rsidR="0085759A" w:rsidRPr="00FA2144" w:rsidRDefault="0085759A" w:rsidP="00FA2144">
      <w:pPr>
        <w:pStyle w:val="oancuaDanhsach"/>
        <w:widowControl/>
        <w:numPr>
          <w:ilvl w:val="0"/>
          <w:numId w:val="14"/>
        </w:numPr>
        <w:suppressAutoHyphens w:val="0"/>
        <w:spacing w:after="160" w:line="256" w:lineRule="auto"/>
        <w:contextualSpacing/>
        <w:jc w:val="left"/>
        <w:rPr>
          <w:szCs w:val="28"/>
        </w:rPr>
      </w:pPr>
      <w:r w:rsidRPr="009D3296">
        <w:rPr>
          <w:szCs w:val="28"/>
        </w:rPr>
        <w:t>Hệ thống tuân th</w:t>
      </w:r>
      <w:r>
        <w:rPr>
          <w:szCs w:val="28"/>
        </w:rPr>
        <w:t>ủ</w:t>
      </w:r>
      <w:r w:rsidRPr="009D3296">
        <w:rPr>
          <w:szCs w:val="28"/>
        </w:rPr>
        <w:t xml:space="preserve"> các quy định của pháp luật</w:t>
      </w:r>
      <w:r w:rsidR="00FA2144">
        <w:rPr>
          <w:szCs w:val="28"/>
        </w:rPr>
        <w:t xml:space="preserve"> của </w:t>
      </w:r>
      <w:r w:rsidR="00FA2144" w:rsidRPr="00FA2144">
        <w:rPr>
          <w:szCs w:val="28"/>
        </w:rPr>
        <w:t>Nhà nước Cộng hòa xã hội chủ nghĩa Việt Nam</w:t>
      </w:r>
      <w:r w:rsidR="00FA2144">
        <w:rPr>
          <w:szCs w:val="28"/>
        </w:rPr>
        <w:t>.</w:t>
      </w:r>
    </w:p>
    <w:p w14:paraId="3D60D0C4" w14:textId="77777777" w:rsidR="00417049" w:rsidRPr="00417049" w:rsidRDefault="00417049" w:rsidP="00417049">
      <w:pPr>
        <w:rPr>
          <w:lang w:eastAsia="en-US" w:bidi="ar-SA"/>
        </w:rPr>
      </w:pPr>
    </w:p>
    <w:p w14:paraId="0D2D6649" w14:textId="0F211F7C" w:rsidR="00947316" w:rsidRDefault="00947316" w:rsidP="00A9178E">
      <w:pPr>
        <w:pStyle w:val="u2"/>
      </w:pPr>
      <w:bookmarkStart w:id="11" w:name="_Toc25660387"/>
      <w:r>
        <w:t xml:space="preserve">Mô hình </w:t>
      </w:r>
      <w:r w:rsidR="005E6C88">
        <w:t>hoạt động</w:t>
      </w:r>
      <w:r>
        <w:t xml:space="preserve"> hiện thời</w:t>
      </w:r>
      <w:r w:rsidR="005E6C88">
        <w:t xml:space="preserve"> – nghiệp vụ</w:t>
      </w:r>
      <w:bookmarkEnd w:id="11"/>
    </w:p>
    <w:p w14:paraId="07CEE7D7" w14:textId="4260B078" w:rsidR="00805838" w:rsidRDefault="00805838" w:rsidP="00805838">
      <w:r>
        <w:t>Nghiệp vụ</w:t>
      </w:r>
      <w:r w:rsidR="000A6795">
        <w:t xml:space="preserve"> hiện thời: Hiện tại việc in</w:t>
      </w:r>
      <w:r w:rsidR="00F163AF">
        <w:t>, photo</w:t>
      </w:r>
      <w:r w:rsidR="008D7B2A">
        <w:t xml:space="preserve"> tại quán hoàn toàn được nhân viên phụ trách trông coi thực hiện</w:t>
      </w:r>
      <w:r w:rsidR="005F58DD">
        <w:t xml:space="preserve"> theo các bước:</w:t>
      </w:r>
    </w:p>
    <w:p w14:paraId="2E618140" w14:textId="09EE56B5" w:rsidR="00DF04A8" w:rsidRDefault="00DF04A8" w:rsidP="00DF04A8">
      <w:pPr>
        <w:pStyle w:val="oancuaDanhsach"/>
        <w:numPr>
          <w:ilvl w:val="0"/>
          <w:numId w:val="22"/>
        </w:numPr>
      </w:pPr>
      <w:r>
        <w:t xml:space="preserve">Khách hàng đến quán sử dụng thiết bị lưu trữ như usb, ổ cứng di </w:t>
      </w:r>
      <w:proofErr w:type="gramStart"/>
      <w:r>
        <w:t>động,…</w:t>
      </w:r>
      <w:proofErr w:type="gramEnd"/>
      <w:r>
        <w:t xml:space="preserve"> hoặc tải online để </w:t>
      </w:r>
      <w:r w:rsidR="00392F1C">
        <w:t>tải tệp tin về máy tính</w:t>
      </w:r>
      <w:r w:rsidR="00975C00">
        <w:t xml:space="preserve">. </w:t>
      </w:r>
    </w:p>
    <w:p w14:paraId="4B205165" w14:textId="4C3A6875" w:rsidR="00975C00" w:rsidRDefault="00975C00" w:rsidP="00DF04A8">
      <w:pPr>
        <w:pStyle w:val="oancuaDanhsach"/>
        <w:numPr>
          <w:ilvl w:val="0"/>
          <w:numId w:val="22"/>
        </w:numPr>
      </w:pPr>
      <w:r>
        <w:t>Nhân viên phụ trách kiểm tra, tiế</w:t>
      </w:r>
      <w:r w:rsidR="005F58DD">
        <w:t>n</w:t>
      </w:r>
      <w:r>
        <w:t xml:space="preserve"> hành in theo yêu cầu khách hàng</w:t>
      </w:r>
    </w:p>
    <w:p w14:paraId="2B1EB140" w14:textId="03378633" w:rsidR="00975C00" w:rsidRDefault="00975C00" w:rsidP="00DF04A8">
      <w:pPr>
        <w:pStyle w:val="oancuaDanhsach"/>
        <w:numPr>
          <w:ilvl w:val="0"/>
          <w:numId w:val="22"/>
        </w:numPr>
      </w:pPr>
      <w:r>
        <w:t>Nhân viên đóng thành tập theo yêu cầu</w:t>
      </w:r>
      <w:r w:rsidR="00990DA4">
        <w:t xml:space="preserve"> và giao cho khách</w:t>
      </w:r>
    </w:p>
    <w:p w14:paraId="6B12478C" w14:textId="6C61129C" w:rsidR="00975C00" w:rsidRPr="00805838" w:rsidRDefault="00975C00" w:rsidP="00DF04A8">
      <w:pPr>
        <w:pStyle w:val="oancuaDanhsach"/>
        <w:numPr>
          <w:ilvl w:val="0"/>
          <w:numId w:val="22"/>
        </w:numPr>
      </w:pPr>
      <w:r>
        <w:t>Khách</w:t>
      </w:r>
      <w:r w:rsidR="00990DA4">
        <w:t xml:space="preserve"> hàng tiến hành thanh toán</w:t>
      </w:r>
    </w:p>
    <w:p w14:paraId="7188314F" w14:textId="6CABACFC" w:rsidR="00947316" w:rsidRDefault="00947316" w:rsidP="00A9178E">
      <w:pPr>
        <w:pStyle w:val="u2"/>
      </w:pPr>
      <w:bookmarkStart w:id="12" w:name="_Toc25660388"/>
      <w:r>
        <w:lastRenderedPageBreak/>
        <w:t>Mô hình hoạt động dự kiến sau khi áp dụng sản phẩm mới</w:t>
      </w:r>
      <w:bookmarkEnd w:id="12"/>
    </w:p>
    <w:p w14:paraId="65C892F4" w14:textId="18C9A538" w:rsidR="00852380" w:rsidRDefault="00BC2789" w:rsidP="00852380">
      <w:r>
        <w:t xml:space="preserve">Mô hình dự kiến: </w:t>
      </w:r>
    </w:p>
    <w:p w14:paraId="3C6173FC" w14:textId="3128B95A" w:rsidR="002A1AFE" w:rsidRDefault="002A1AFE" w:rsidP="002A1AFE">
      <w:pPr>
        <w:pStyle w:val="oancuaDanhsach"/>
        <w:numPr>
          <w:ilvl w:val="0"/>
          <w:numId w:val="23"/>
        </w:numPr>
      </w:pPr>
      <w:r>
        <w:t>Nhân viên khởi động phần mềm</w:t>
      </w:r>
    </w:p>
    <w:p w14:paraId="09A0BF80" w14:textId="5A09D036" w:rsidR="002A1AFE" w:rsidRDefault="002A1AFE" w:rsidP="002A1AFE">
      <w:pPr>
        <w:pStyle w:val="oancuaDanhsach"/>
        <w:numPr>
          <w:ilvl w:val="0"/>
          <w:numId w:val="23"/>
        </w:numPr>
      </w:pPr>
      <w:r>
        <w:t>Khách hàng gửi email</w:t>
      </w:r>
      <w:r w:rsidR="00047FE3">
        <w:t xml:space="preserve"> theo cấu trúc</w:t>
      </w:r>
      <w:r w:rsidR="009B080F">
        <w:t>, kèm tệp tin tài liệu cần in</w:t>
      </w:r>
      <w:r w:rsidR="00C8098D">
        <w:t xml:space="preserve"> để</w:t>
      </w:r>
      <w:r w:rsidR="00832142">
        <w:t xml:space="preserve"> yêu cầu in</w:t>
      </w:r>
      <w:r w:rsidR="001A5BF6">
        <w:t xml:space="preserve"> tài liệu</w:t>
      </w:r>
    </w:p>
    <w:p w14:paraId="2825DF87" w14:textId="018FB35E" w:rsidR="001A5BF6" w:rsidRDefault="001A5BF6" w:rsidP="002A1AFE">
      <w:pPr>
        <w:pStyle w:val="oancuaDanhsach"/>
        <w:numPr>
          <w:ilvl w:val="0"/>
          <w:numId w:val="23"/>
        </w:numPr>
      </w:pPr>
      <w:r>
        <w:t>Hệ thống tiếp nhận email yêu cầu</w:t>
      </w:r>
    </w:p>
    <w:p w14:paraId="2591FF59" w14:textId="77C291DE" w:rsidR="00155B15" w:rsidRPr="00852380" w:rsidRDefault="001A5BF6" w:rsidP="00155B15">
      <w:pPr>
        <w:pStyle w:val="oancuaDanhsach"/>
        <w:numPr>
          <w:ilvl w:val="0"/>
          <w:numId w:val="23"/>
        </w:numPr>
      </w:pPr>
      <w:r>
        <w:t>Hệ thống phân tích email</w:t>
      </w:r>
      <w:r w:rsidR="00036E3C">
        <w:t xml:space="preserve"> yêu cầu</w:t>
      </w:r>
      <w:r w:rsidR="00155B15">
        <w:t>. Nếu hợp lệ sẽ tiếp hành</w:t>
      </w:r>
      <w:r w:rsidR="00334567">
        <w:t xml:space="preserve"> phân phối cho máy in phù hợp tiến hành</w:t>
      </w:r>
      <w:r w:rsidR="00B3126D">
        <w:t xml:space="preserve"> in</w:t>
      </w:r>
      <w:r w:rsidR="00155B15">
        <w:t>, ngược lại gửi email phản hồi yêu cầu khách gửi lại theo mẫu</w:t>
      </w:r>
    </w:p>
    <w:p w14:paraId="4CCCEEFF" w14:textId="72F5ED7D" w:rsidR="001A5BF6" w:rsidRDefault="000A3D47" w:rsidP="002A1AFE">
      <w:pPr>
        <w:pStyle w:val="oancuaDanhsach"/>
        <w:numPr>
          <w:ilvl w:val="0"/>
          <w:numId w:val="23"/>
        </w:numPr>
      </w:pPr>
      <w:r>
        <w:t>Nhân viên phân loại, đóng tập để chuẩn bị bàn giao</w:t>
      </w:r>
    </w:p>
    <w:p w14:paraId="4F865357" w14:textId="6F948A31" w:rsidR="000A3D47" w:rsidRDefault="000A3D47" w:rsidP="002A1AFE">
      <w:pPr>
        <w:pStyle w:val="oancuaDanhsach"/>
        <w:numPr>
          <w:ilvl w:val="0"/>
          <w:numId w:val="23"/>
        </w:numPr>
      </w:pPr>
      <w:r>
        <w:t>Khách hàng đến theo lịch hẹn nhận tài liệu và tiến hành thanh toán cho nhân viên</w:t>
      </w:r>
      <w:r w:rsidR="000B7108">
        <w:t xml:space="preserve"> phụ trách</w:t>
      </w:r>
    </w:p>
    <w:p w14:paraId="1118375C" w14:textId="1B5DBC48" w:rsidR="00F3362F" w:rsidRDefault="00AD13E4" w:rsidP="00A9178E">
      <w:pPr>
        <w:pStyle w:val="u2"/>
      </w:pPr>
      <w:bookmarkStart w:id="13" w:name="_Toc25660389"/>
      <w:r>
        <w:t>Phạm vi</w:t>
      </w:r>
      <w:r w:rsidR="00DD00D8">
        <w:t xml:space="preserve"> dự án</w:t>
      </w:r>
      <w:bookmarkEnd w:id="13"/>
    </w:p>
    <w:p w14:paraId="2E76F2FA" w14:textId="054C05FB" w:rsidR="000B7108" w:rsidRPr="000B7108" w:rsidRDefault="00AE3C4D" w:rsidP="00AE3C4D">
      <w:r>
        <w:t>Phần mềm hướng tới hỗ trợ các chủ quán photo</w:t>
      </w:r>
      <w:r w:rsidR="005205C2">
        <w:t>copy</w:t>
      </w:r>
      <w:r>
        <w:t xml:space="preserve"> vừa và nhỏ</w:t>
      </w:r>
      <w:r w:rsidR="00405829">
        <w:t xml:space="preserve"> </w:t>
      </w:r>
      <w:proofErr w:type="gramStart"/>
      <w:r w:rsidR="00405829">
        <w:t>( trên</w:t>
      </w:r>
      <w:proofErr w:type="gramEnd"/>
      <w:r w:rsidR="00405829">
        <w:t xml:space="preserve"> dưới 8 máy in)</w:t>
      </w:r>
    </w:p>
    <w:p w14:paraId="51906836" w14:textId="543D8E3B" w:rsidR="00802E21" w:rsidRDefault="00802E21" w:rsidP="00F16A81">
      <w:pPr>
        <w:pStyle w:val="u1"/>
      </w:pPr>
      <w:bookmarkStart w:id="14" w:name="_Toc25660390"/>
      <w:r>
        <w:t>Giao tiếp/Trao đổi thông tin</w:t>
      </w:r>
      <w:bookmarkEnd w:id="14"/>
    </w:p>
    <w:p w14:paraId="58864480" w14:textId="0AB80273" w:rsidR="00712CBD" w:rsidRPr="00712CBD" w:rsidRDefault="00802E21" w:rsidP="00712CBD">
      <w:pPr>
        <w:rPr>
          <w:i/>
          <w:iCs/>
        </w:rPr>
      </w:pPr>
      <w:r w:rsidRPr="00802E21">
        <w:rPr>
          <w:i/>
          <w:iCs/>
        </w:rPr>
        <w:t>Các qui định về h</w:t>
      </w:r>
      <w:r>
        <w:rPr>
          <w:i/>
          <w:iCs/>
        </w:rPr>
        <w:t>ọp hành nội bộ</w:t>
      </w:r>
    </w:p>
    <w:p w14:paraId="6AB707D3" w14:textId="588489E0" w:rsidR="00FD7EA2" w:rsidRPr="00FD7EA2" w:rsidRDefault="5C8F9DFE" w:rsidP="00FD7EA2">
      <w:pPr>
        <w:rPr>
          <w:i/>
          <w:iCs/>
        </w:rPr>
      </w:pPr>
      <w:r w:rsidRPr="44114B3F">
        <w:rPr>
          <w:i/>
          <w:iCs/>
        </w:rPr>
        <w:t xml:space="preserve">Khi dự án bắt đầu được triển khai, quản trị dự án sẽ quy định thời gian họp nội bộ đó là </w:t>
      </w:r>
      <w:r w:rsidR="669AC689" w:rsidRPr="44114B3F">
        <w:rPr>
          <w:i/>
          <w:iCs/>
        </w:rPr>
        <w:t xml:space="preserve">9h sáng thứ 2 hàng tuần để báo cáo tiến độ dự án. </w:t>
      </w:r>
      <w:r w:rsidR="644F3C33" w:rsidRPr="44114B3F">
        <w:rPr>
          <w:i/>
          <w:iCs/>
        </w:rPr>
        <w:t>Họp nội bộ sẽ gồm những phần sau:</w:t>
      </w:r>
    </w:p>
    <w:p w14:paraId="77D1843A" w14:textId="2FAE4E90" w:rsidR="008560D7" w:rsidRDefault="148E074D" w:rsidP="44114B3F">
      <w:pPr>
        <w:pStyle w:val="oancuaDanhsach"/>
        <w:numPr>
          <w:ilvl w:val="0"/>
          <w:numId w:val="18"/>
        </w:numPr>
        <w:rPr>
          <w:i/>
        </w:rPr>
      </w:pPr>
      <w:r w:rsidRPr="44114B3F">
        <w:rPr>
          <w:i/>
          <w:iCs/>
        </w:rPr>
        <w:t>Từng thành viên trong dự án sẽ báo cáo kết quả mà mình thực hiện trong tuấn trước. Ví dụ: số dòng code, những vấn đề chưa giải quyết được.</w:t>
      </w:r>
    </w:p>
    <w:p w14:paraId="7FE4A7A2" w14:textId="51BAD0EE" w:rsidR="6A358147" w:rsidRDefault="6A358147" w:rsidP="44114B3F">
      <w:pPr>
        <w:pStyle w:val="oancuaDanhsach"/>
        <w:numPr>
          <w:ilvl w:val="0"/>
          <w:numId w:val="18"/>
        </w:numPr>
        <w:rPr>
          <w:i/>
        </w:rPr>
      </w:pPr>
      <w:r w:rsidRPr="44114B3F">
        <w:rPr>
          <w:i/>
          <w:iCs/>
        </w:rPr>
        <w:t>Đưa ra các hướng giải quyết những vấn đề mà các thành viên trong dự án gặp phải.</w:t>
      </w:r>
    </w:p>
    <w:p w14:paraId="52D165F2" w14:textId="4FB7A99F" w:rsidR="722D56ED" w:rsidRDefault="6EDC630E" w:rsidP="44114B3F">
      <w:pPr>
        <w:pStyle w:val="oancuaDanhsach"/>
        <w:numPr>
          <w:ilvl w:val="0"/>
          <w:numId w:val="18"/>
        </w:numPr>
        <w:rPr>
          <w:i/>
        </w:rPr>
      </w:pPr>
      <w:r w:rsidRPr="44114B3F">
        <w:rPr>
          <w:i/>
          <w:iCs/>
        </w:rPr>
        <w:t>Quản trị dự án sẽ phân chia công việc cho các thành viên trong tuần tiếp theo, đồng thời</w:t>
      </w:r>
      <w:r w:rsidR="1B2018BD" w:rsidRPr="44114B3F">
        <w:rPr>
          <w:i/>
          <w:iCs/>
        </w:rPr>
        <w:t xml:space="preserve"> kèm deadline cho các task vụ nhỏ. Ngoài ra, các thành viên </w:t>
      </w:r>
      <w:r w:rsidR="20714F9D" w:rsidRPr="44114B3F">
        <w:rPr>
          <w:i/>
          <w:iCs/>
        </w:rPr>
        <w:t>có thể tự đề xuất công việc của mình.</w:t>
      </w:r>
    </w:p>
    <w:p w14:paraId="5042BED5" w14:textId="75EDE298" w:rsidR="008D65C6" w:rsidRPr="008D65C6" w:rsidRDefault="00802E21" w:rsidP="008D65C6">
      <w:pPr>
        <w:rPr>
          <w:i/>
          <w:iCs/>
        </w:rPr>
      </w:pPr>
      <w:r w:rsidRPr="00802E21">
        <w:rPr>
          <w:i/>
          <w:iCs/>
        </w:rPr>
        <w:t>Các qui định về h</w:t>
      </w:r>
      <w:r>
        <w:rPr>
          <w:i/>
          <w:iCs/>
        </w:rPr>
        <w:t>ọp hành với khách hàng</w:t>
      </w:r>
    </w:p>
    <w:p w14:paraId="030B4C80" w14:textId="618DF874" w:rsidR="00405829" w:rsidRPr="00405829" w:rsidRDefault="677B7D30" w:rsidP="00405829">
      <w:pPr>
        <w:rPr>
          <w:i/>
          <w:iCs/>
        </w:rPr>
      </w:pPr>
      <w:r w:rsidRPr="44114B3F">
        <w:rPr>
          <w:i/>
          <w:iCs/>
        </w:rPr>
        <w:t xml:space="preserve">Đối với khách hàng, giao tiếp chính sẽ thông qua </w:t>
      </w:r>
      <w:r w:rsidR="439D08C3" w:rsidRPr="44114B3F">
        <w:rPr>
          <w:i/>
          <w:iCs/>
        </w:rPr>
        <w:t>Quản trị dự án, kênh giao tiếp chính sẽ được phân chia như sau:</w:t>
      </w:r>
    </w:p>
    <w:p w14:paraId="26FFA499" w14:textId="5CBAB511" w:rsidR="439D08C3" w:rsidRDefault="439D08C3" w:rsidP="44114B3F">
      <w:pPr>
        <w:pStyle w:val="oancuaDanhsach"/>
        <w:numPr>
          <w:ilvl w:val="0"/>
          <w:numId w:val="26"/>
        </w:numPr>
        <w:rPr>
          <w:rFonts w:eastAsia="Times New Roman" w:cs="Times New Roman"/>
          <w:i/>
        </w:rPr>
      </w:pPr>
      <w:r w:rsidRPr="44114B3F">
        <w:rPr>
          <w:i/>
          <w:iCs/>
        </w:rPr>
        <w:t>Một tháng đầu tiên khi phát triển dự án, Quản trị dự án sẽ gặp mặt trực tiếp Khách hàng</w:t>
      </w:r>
      <w:r w:rsidR="419B8B7C" w:rsidRPr="44114B3F">
        <w:rPr>
          <w:i/>
          <w:iCs/>
        </w:rPr>
        <w:t xml:space="preserve"> 1 tuần/1 lần</w:t>
      </w:r>
      <w:r w:rsidRPr="44114B3F">
        <w:rPr>
          <w:i/>
          <w:iCs/>
        </w:rPr>
        <w:t xml:space="preserve"> ở một địa điểm cụ thể (ví dụ: quán cà phê, </w:t>
      </w:r>
      <w:r w:rsidR="2B4FE84A" w:rsidRPr="44114B3F">
        <w:rPr>
          <w:i/>
          <w:iCs/>
        </w:rPr>
        <w:t>cơ quan, quán trà đá</w:t>
      </w:r>
      <w:r w:rsidRPr="44114B3F">
        <w:rPr>
          <w:i/>
          <w:iCs/>
        </w:rPr>
        <w:t>)</w:t>
      </w:r>
      <w:r w:rsidR="07C1A4B8" w:rsidRPr="44114B3F">
        <w:rPr>
          <w:i/>
          <w:iCs/>
        </w:rPr>
        <w:t xml:space="preserve">. Mục đich của việc </w:t>
      </w:r>
      <w:r w:rsidR="186BC7C0" w:rsidRPr="44114B3F">
        <w:rPr>
          <w:i/>
          <w:iCs/>
        </w:rPr>
        <w:t>mặt gặp trực tiếp sẽ làm rõ được những yêu cầu của Khách hàng.</w:t>
      </w:r>
    </w:p>
    <w:p w14:paraId="5CE9CCBC" w14:textId="23B021A5" w:rsidR="66457BAC" w:rsidRDefault="66457BAC" w:rsidP="44114B3F">
      <w:pPr>
        <w:pStyle w:val="oancuaDanhsach"/>
        <w:numPr>
          <w:ilvl w:val="0"/>
          <w:numId w:val="26"/>
        </w:numPr>
        <w:rPr>
          <w:i/>
          <w:iCs/>
        </w:rPr>
      </w:pPr>
      <w:r w:rsidRPr="44114B3F">
        <w:rPr>
          <w:i/>
          <w:iCs/>
        </w:rPr>
        <w:lastRenderedPageBreak/>
        <w:t>Những tháng tiếp theo, Quản trị dự án sẽ thiết lập 1 kênh giao tiếp online trên MicroSoft Teams</w:t>
      </w:r>
      <w:r w:rsidR="5C6BD093" w:rsidRPr="44114B3F">
        <w:rPr>
          <w:i/>
          <w:iCs/>
        </w:rPr>
        <w:t>. Quản trị dự án và Khách hàng sẽ họp 2 tuần/ 1 lần</w:t>
      </w:r>
      <w:r w:rsidR="68FB2D32" w:rsidRPr="44114B3F">
        <w:rPr>
          <w:i/>
          <w:iCs/>
        </w:rPr>
        <w:t xml:space="preserve">, </w:t>
      </w:r>
      <w:r w:rsidR="0382E450" w:rsidRPr="44114B3F">
        <w:rPr>
          <w:i/>
          <w:iCs/>
        </w:rPr>
        <w:t xml:space="preserve">mục đích chính của việc họp này sẽ show ra giao diện người dùng, các chức năng, sau đó nhận lại các feedback </w:t>
      </w:r>
      <w:r w:rsidR="59FA0B9F" w:rsidRPr="44114B3F">
        <w:rPr>
          <w:i/>
          <w:iCs/>
        </w:rPr>
        <w:t>của Khách hàng</w:t>
      </w:r>
      <w:r w:rsidR="0BED5545" w:rsidRPr="44114B3F">
        <w:rPr>
          <w:i/>
          <w:iCs/>
        </w:rPr>
        <w:t xml:space="preserve"> để hiểu thêm yêu cầu phần mềm.</w:t>
      </w:r>
    </w:p>
    <w:p w14:paraId="201D3D5C" w14:textId="571BF035" w:rsidR="00E31DB9" w:rsidRDefault="00E31DB9" w:rsidP="00F16A81">
      <w:pPr>
        <w:pStyle w:val="u1"/>
      </w:pPr>
      <w:bookmarkStart w:id="15" w:name="_Toc25660391"/>
      <w:r>
        <w:t>Ước lượng</w:t>
      </w:r>
      <w:r w:rsidR="0011003A">
        <w:t xml:space="preserve"> chung</w:t>
      </w:r>
      <w:bookmarkEnd w:id="15"/>
    </w:p>
    <w:p w14:paraId="486E4519" w14:textId="6B9C9826" w:rsidR="00464FA9" w:rsidRDefault="00464FA9" w:rsidP="00E31DB9">
      <w:pPr>
        <w:pStyle w:val="u2"/>
      </w:pPr>
      <w:bookmarkStart w:id="16" w:name="_Toc25660392"/>
      <w:r>
        <w:t>Ước lượng tính năng</w:t>
      </w:r>
      <w:bookmarkEnd w:id="16"/>
    </w:p>
    <w:p w14:paraId="7185C969" w14:textId="4C720584" w:rsidR="00451DC3" w:rsidRDefault="2421B4F2" w:rsidP="73279C6E">
      <w:pPr>
        <w:rPr>
          <w:i/>
          <w:iCs/>
        </w:rPr>
      </w:pPr>
      <w:r w:rsidRPr="73279C6E">
        <w:rPr>
          <w:i/>
          <w:iCs/>
        </w:rPr>
        <w:t>Các chức năng cần đặt được:</w:t>
      </w:r>
    </w:p>
    <w:p w14:paraId="1A49BF62" w14:textId="3E14790E" w:rsidR="73279C6E" w:rsidRDefault="2421B4F2" w:rsidP="7C406336">
      <w:pPr>
        <w:pStyle w:val="oancuaDanhsach"/>
        <w:numPr>
          <w:ilvl w:val="0"/>
          <w:numId w:val="37"/>
        </w:numPr>
        <w:rPr>
          <w:rFonts w:eastAsia="Times New Roman" w:cs="Times New Roman"/>
          <w:i/>
          <w:iCs/>
        </w:rPr>
      </w:pPr>
      <w:r>
        <w:t xml:space="preserve">Lắng nghe email yêu cầu in tài liệu được gửi tới  </w:t>
      </w:r>
    </w:p>
    <w:p w14:paraId="3583D7F5" w14:textId="1197DC7C" w:rsidR="73279C6E" w:rsidRDefault="2421B4F2" w:rsidP="12C9B41B">
      <w:pPr>
        <w:pStyle w:val="oancuaDanhsach"/>
        <w:numPr>
          <w:ilvl w:val="0"/>
          <w:numId w:val="37"/>
        </w:numPr>
        <w:rPr>
          <w:rFonts w:eastAsia="Times New Roman" w:cs="Times New Roman"/>
          <w:szCs w:val="26"/>
        </w:rPr>
      </w:pPr>
      <w:r w:rsidRPr="3C3ACA3A">
        <w:rPr>
          <w:rFonts w:eastAsia="Times New Roman" w:cs="Times New Roman"/>
        </w:rPr>
        <w:t>Tự động đọc, phân tích email đó</w:t>
      </w:r>
    </w:p>
    <w:p w14:paraId="4CF9FD19" w14:textId="24BED693" w:rsidR="73279C6E" w:rsidRDefault="2421B4F2" w:rsidP="12C9B41B">
      <w:pPr>
        <w:pStyle w:val="oancuaDanhsach"/>
        <w:numPr>
          <w:ilvl w:val="0"/>
          <w:numId w:val="37"/>
        </w:numPr>
        <w:rPr>
          <w:rFonts w:eastAsia="Times New Roman" w:cs="Times New Roman"/>
          <w:szCs w:val="26"/>
        </w:rPr>
      </w:pPr>
      <w:r>
        <w:t>Nếu đúng cấu trúc đã được định ra từ trước thì sẽ mở file dữ liệu cần in, lựa chọn máy in phù hợp và tự động in theo yêu cầu (yêu cầu này có hạn định đối với khách hàng: về số trang tối đa, loại mực, kích thước bản in, …) của khách hàng.</w:t>
      </w:r>
    </w:p>
    <w:p w14:paraId="377BB6D7" w14:textId="60B8A8CB" w:rsidR="73279C6E" w:rsidRDefault="2421B4F2" w:rsidP="12C9B41B">
      <w:pPr>
        <w:pStyle w:val="oancuaDanhsach"/>
        <w:numPr>
          <w:ilvl w:val="0"/>
          <w:numId w:val="37"/>
        </w:numPr>
        <w:rPr>
          <w:rFonts w:eastAsia="Times New Roman" w:cs="Times New Roman"/>
          <w:szCs w:val="26"/>
        </w:rPr>
      </w:pPr>
      <w:r>
        <w:t>Nếu sai gửi email phản hồi và yêu cầu khách hàng thực hiện lại</w:t>
      </w:r>
    </w:p>
    <w:p w14:paraId="0FFA9A6C" w14:textId="1537AFC4" w:rsidR="73279C6E" w:rsidRDefault="2421B4F2" w:rsidP="7C406336">
      <w:pPr>
        <w:pStyle w:val="oancuaDanhsach"/>
        <w:numPr>
          <w:ilvl w:val="0"/>
          <w:numId w:val="37"/>
        </w:numPr>
        <w:rPr>
          <w:rFonts w:eastAsia="Times New Roman" w:cs="Times New Roman"/>
          <w:i/>
        </w:rPr>
      </w:pPr>
      <w:r w:rsidRPr="6DA90605">
        <w:t>Thông báo số lượng giấy của máy in khi gần hết giấy</w:t>
      </w:r>
    </w:p>
    <w:p w14:paraId="7BAAB606" w14:textId="77777777" w:rsidR="00B34199" w:rsidRDefault="00B34199" w:rsidP="00B34199">
      <w:pPr>
        <w:pStyle w:val="u2"/>
      </w:pPr>
      <w:bookmarkStart w:id="17" w:name="_Toc25660393"/>
      <w:r>
        <w:t>Work Breakdown Structure</w:t>
      </w:r>
      <w:bookmarkEnd w:id="17"/>
    </w:p>
    <w:p w14:paraId="6AC5F8A6" w14:textId="0938D2E2" w:rsidR="003203AF" w:rsidRPr="00AD72E3" w:rsidRDefault="00CA61A4" w:rsidP="00B34199">
      <w:pPr>
        <w:rPr>
          <w:i/>
          <w:iCs/>
        </w:rPr>
      </w:pPr>
      <w:r>
        <w:rPr>
          <w:i/>
          <w:iCs/>
          <w:noProof/>
        </w:rPr>
        <w:drawing>
          <wp:inline distT="0" distB="0" distL="0" distR="0" wp14:anchorId="7C9EFDDD" wp14:editId="01DBF117">
            <wp:extent cx="5422153" cy="41989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2990" cy="4230549"/>
                    </a:xfrm>
                    <a:prstGeom prst="rect">
                      <a:avLst/>
                    </a:prstGeom>
                    <a:noFill/>
                    <a:ln>
                      <a:noFill/>
                    </a:ln>
                  </pic:spPr>
                </pic:pic>
              </a:graphicData>
            </a:graphic>
          </wp:inline>
        </w:drawing>
      </w:r>
    </w:p>
    <w:p w14:paraId="7CB60D16" w14:textId="7C752AC3" w:rsidR="002814C8" w:rsidRDefault="002814C8" w:rsidP="00E31DB9">
      <w:pPr>
        <w:pStyle w:val="u2"/>
      </w:pPr>
      <w:bookmarkStart w:id="18" w:name="_Toc25660394"/>
      <w:r>
        <w:lastRenderedPageBreak/>
        <w:t>Ước lượng thời gian</w:t>
      </w:r>
      <w:bookmarkEnd w:id="18"/>
    </w:p>
    <w:p w14:paraId="5522DDD9" w14:textId="64FE1688" w:rsidR="00612FB1" w:rsidRPr="00451DC3" w:rsidRDefault="00765986" w:rsidP="00612FB1">
      <w:pPr>
        <w:rPr>
          <w:i/>
          <w:iCs/>
        </w:rPr>
      </w:pPr>
      <w:r>
        <w:rPr>
          <w:i/>
          <w:iCs/>
        </w:rPr>
        <w:t xml:space="preserve">Dự án làm trong </w:t>
      </w:r>
      <w:r w:rsidR="00E51131">
        <w:rPr>
          <w:i/>
          <w:iCs/>
        </w:rPr>
        <w:t>khoảng 1</w:t>
      </w:r>
      <w:r w:rsidR="005D1F51">
        <w:rPr>
          <w:i/>
          <w:iCs/>
        </w:rPr>
        <w:t>0</w:t>
      </w:r>
      <w:r w:rsidR="00E51131">
        <w:rPr>
          <w:i/>
          <w:iCs/>
        </w:rPr>
        <w:t xml:space="preserve"> ngày (từ ngày </w:t>
      </w:r>
      <w:r w:rsidR="005E4784">
        <w:rPr>
          <w:i/>
          <w:iCs/>
        </w:rPr>
        <w:t>2020-06-01 đến ngày 2020-06-</w:t>
      </w:r>
      <w:r w:rsidR="00CE47BC">
        <w:rPr>
          <w:i/>
          <w:iCs/>
        </w:rPr>
        <w:t>10) dựa theo WBS.</w:t>
      </w:r>
    </w:p>
    <w:p w14:paraId="69C6580B" w14:textId="15756EA8" w:rsidR="00CE47BC" w:rsidRPr="00451DC3" w:rsidRDefault="00122085" w:rsidP="00612FB1">
      <w:pPr>
        <w:rPr>
          <w:i/>
          <w:iCs/>
        </w:rPr>
      </w:pPr>
      <w:r w:rsidRPr="00122085">
        <w:rPr>
          <w:i/>
          <w:iCs/>
          <w:noProof/>
        </w:rPr>
        <w:drawing>
          <wp:inline distT="0" distB="0" distL="0" distR="0" wp14:anchorId="148602FC" wp14:editId="70E62EFD">
            <wp:extent cx="5527343" cy="3702050"/>
            <wp:effectExtent l="19050" t="19050" r="1651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6" t="914" r="472"/>
                    <a:stretch/>
                  </pic:blipFill>
                  <pic:spPr bwMode="auto">
                    <a:xfrm>
                      <a:off x="0" y="0"/>
                      <a:ext cx="5528542" cy="37028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A7C0B2" w14:textId="754C631A" w:rsidR="00F851D3" w:rsidRDefault="002814C8" w:rsidP="00D466C7">
      <w:pPr>
        <w:pStyle w:val="u2"/>
        <w:rPr>
          <w:noProof/>
        </w:rPr>
      </w:pPr>
      <w:bookmarkStart w:id="19" w:name="_Toc25660395"/>
      <w:r>
        <w:t>Ước lượng rủi ro</w:t>
      </w:r>
      <w:bookmarkEnd w:id="19"/>
    </w:p>
    <w:p w14:paraId="75BBC988" w14:textId="545B3908" w:rsidR="00D466C7" w:rsidRPr="00D466C7" w:rsidRDefault="678EF7BC" w:rsidP="00D466C7">
      <w:r>
        <w:rPr>
          <w:noProof/>
        </w:rPr>
        <w:drawing>
          <wp:inline distT="0" distB="0" distL="0" distR="0" wp14:anchorId="2672920A" wp14:editId="76A5DEA4">
            <wp:extent cx="5322570" cy="2286000"/>
            <wp:effectExtent l="0" t="0" r="0" b="0"/>
            <wp:docPr id="315825528" name="Picture 54854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41787"/>
                    <pic:cNvPicPr/>
                  </pic:nvPicPr>
                  <pic:blipFill rotWithShape="1">
                    <a:blip r:embed="rId30" cstate="print">
                      <a:extLst>
                        <a:ext uri="{28A0092B-C50C-407E-A947-70E740481C1C}">
                          <a14:useLocalDpi xmlns:a14="http://schemas.microsoft.com/office/drawing/2010/main" val="0"/>
                        </a:ext>
                      </a:extLst>
                    </a:blip>
                    <a:srcRect l="3893" t="10301" r="4069" b="9431"/>
                    <a:stretch/>
                  </pic:blipFill>
                  <pic:spPr bwMode="auto">
                    <a:xfrm>
                      <a:off x="0" y="0"/>
                      <a:ext cx="5338910" cy="2293018"/>
                    </a:xfrm>
                    <a:prstGeom prst="rect">
                      <a:avLst/>
                    </a:prstGeom>
                    <a:ln>
                      <a:noFill/>
                    </a:ln>
                    <a:extLst>
                      <a:ext uri="{53640926-AAD7-44D8-BBD7-CCE9431645EC}">
                        <a14:shadowObscured xmlns:a14="http://schemas.microsoft.com/office/drawing/2010/main"/>
                      </a:ext>
                    </a:extLst>
                  </pic:spPr>
                </pic:pic>
              </a:graphicData>
            </a:graphic>
          </wp:inline>
        </w:drawing>
      </w:r>
    </w:p>
    <w:p w14:paraId="5532CC94" w14:textId="4F7211A5" w:rsidR="00E31DB9" w:rsidRDefault="00E31DB9" w:rsidP="00E31DB9">
      <w:pPr>
        <w:pStyle w:val="u1"/>
      </w:pPr>
      <w:bookmarkStart w:id="20" w:name="_Toc25660396"/>
      <w:r>
        <w:t>Ước lượng giá thành</w:t>
      </w:r>
      <w:bookmarkEnd w:id="20"/>
    </w:p>
    <w:p w14:paraId="634395CB" w14:textId="65D720A3" w:rsidR="6ACC9ED9" w:rsidRDefault="6ACC9ED9" w:rsidP="56715EAD">
      <w:pPr>
        <w:spacing w:line="240" w:lineRule="exact"/>
        <w:rPr>
          <w:rFonts w:eastAsia="Times New Roman" w:cs="Times New Roman"/>
        </w:rPr>
      </w:pPr>
      <w:r w:rsidRPr="3EC6621E">
        <w:rPr>
          <w:rFonts w:eastAsia="Times New Roman" w:cs="Times New Roman"/>
        </w:rPr>
        <w:t xml:space="preserve">Chi phí phát </w:t>
      </w:r>
      <w:r w:rsidR="00D5298A" w:rsidRPr="00D5298A">
        <w:rPr>
          <w:rFonts w:eastAsia="Times New Roman" w:cs="Times New Roman"/>
        </w:rPr>
        <w:t>triển</w:t>
      </w:r>
      <w:r w:rsidRPr="3EC6621E">
        <w:rPr>
          <w:rFonts w:eastAsia="Times New Roman" w:cs="Times New Roman"/>
        </w:rPr>
        <w:t xml:space="preserve"> hệ </w:t>
      </w:r>
      <w:r w:rsidR="00A05312">
        <w:rPr>
          <w:rFonts w:eastAsia="Times New Roman" w:cs="Times New Roman"/>
        </w:rPr>
        <w:t>thống</w:t>
      </w:r>
      <w:r w:rsidRPr="3EC6621E">
        <w:rPr>
          <w:rFonts w:eastAsia="Times New Roman" w:cs="Times New Roman"/>
        </w:rPr>
        <w:t xml:space="preserve"> </w:t>
      </w:r>
      <w:r w:rsidR="4E04ADE9" w:rsidRPr="3EC6621E">
        <w:rPr>
          <w:rFonts w:eastAsia="Times New Roman" w:cs="Times New Roman"/>
        </w:rPr>
        <w:t>5</w:t>
      </w:r>
      <w:r w:rsidR="48B90D11" w:rsidRPr="3EC6621E">
        <w:rPr>
          <w:rFonts w:eastAsia="Times New Roman" w:cs="Times New Roman"/>
        </w:rPr>
        <w:t>0</w:t>
      </w:r>
      <w:r w:rsidR="4E04ADE9" w:rsidRPr="3EC6621E">
        <w:rPr>
          <w:rFonts w:eastAsia="Times New Roman" w:cs="Times New Roman"/>
        </w:rPr>
        <w:t>0</w:t>
      </w:r>
      <w:r w:rsidRPr="3EC6621E">
        <w:rPr>
          <w:rFonts w:eastAsia="Times New Roman" w:cs="Times New Roman"/>
        </w:rPr>
        <w:t xml:space="preserve"> t</w:t>
      </w:r>
      <w:r w:rsidR="402CA9F1" w:rsidRPr="3EC6621E">
        <w:rPr>
          <w:rFonts w:eastAsia="Times New Roman" w:cs="Times New Roman"/>
        </w:rPr>
        <w:t>ri</w:t>
      </w:r>
      <w:r w:rsidR="07233845" w:rsidRPr="3EC6621E">
        <w:rPr>
          <w:rFonts w:eastAsia="Times New Roman" w:cs="Times New Roman"/>
        </w:rPr>
        <w:t>ệu</w:t>
      </w:r>
      <w:r w:rsidRPr="3EC6621E">
        <w:rPr>
          <w:rFonts w:eastAsia="Times New Roman" w:cs="Times New Roman"/>
        </w:rPr>
        <w:t xml:space="preserve"> VND.</w:t>
      </w:r>
    </w:p>
    <w:p w14:paraId="25AFDC55" w14:textId="05840CCC"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Phân tích hệ thống: 50 triệu VND.</w:t>
      </w:r>
    </w:p>
    <w:p w14:paraId="1E0D1CB4" w14:textId="49B1D485"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Phân tích quy trình nghiệp vụ hệ thống: </w:t>
      </w:r>
      <w:r w:rsidR="32E11852" w:rsidRPr="3EC6621E">
        <w:rPr>
          <w:rFonts w:eastAsia="Times New Roman" w:cs="Times New Roman"/>
        </w:rPr>
        <w:t>3</w:t>
      </w:r>
      <w:r w:rsidRPr="3EC6621E">
        <w:rPr>
          <w:rFonts w:eastAsia="Times New Roman" w:cs="Times New Roman"/>
        </w:rPr>
        <w:t>0 triệu VND.</w:t>
      </w:r>
    </w:p>
    <w:p w14:paraId="77D11E9C" w14:textId="342D6553"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Phân tích các yêu cầu phi chức năng: </w:t>
      </w:r>
      <w:r w:rsidR="447B6C8B" w:rsidRPr="3EC6621E">
        <w:rPr>
          <w:rFonts w:eastAsia="Times New Roman" w:cs="Times New Roman"/>
        </w:rPr>
        <w:t>2</w:t>
      </w:r>
      <w:r w:rsidRPr="3EC6621E">
        <w:rPr>
          <w:rFonts w:eastAsia="Times New Roman" w:cs="Times New Roman"/>
        </w:rPr>
        <w:t>0 triệu VND.</w:t>
      </w:r>
    </w:p>
    <w:p w14:paraId="11C49B54" w14:textId="7803DFBA"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T</w:t>
      </w:r>
      <w:r w:rsidR="00BC0B3A">
        <w:rPr>
          <w:rFonts w:eastAsia="Times New Roman" w:cs="Times New Roman"/>
        </w:rPr>
        <w:t>hiết</w:t>
      </w:r>
      <w:r w:rsidRPr="3EC6621E">
        <w:rPr>
          <w:rFonts w:eastAsia="Times New Roman" w:cs="Times New Roman"/>
        </w:rPr>
        <w:t xml:space="preserve"> kế hệ thống: </w:t>
      </w:r>
      <w:r w:rsidR="42664CAB" w:rsidRPr="3EC6621E">
        <w:rPr>
          <w:rFonts w:eastAsia="Times New Roman" w:cs="Times New Roman"/>
        </w:rPr>
        <w:t>10</w:t>
      </w:r>
      <w:r w:rsidRPr="3EC6621E">
        <w:rPr>
          <w:rFonts w:eastAsia="Times New Roman" w:cs="Times New Roman"/>
        </w:rPr>
        <w:t>0 triệu VND.</w:t>
      </w:r>
    </w:p>
    <w:p w14:paraId="2A1A7FB8" w14:textId="4B720A0D"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lastRenderedPageBreak/>
        <w:t xml:space="preserve">Thiết kế kiến trúc hệ thống: </w:t>
      </w:r>
      <w:r w:rsidR="5CCE0FE7" w:rsidRPr="3EC6621E">
        <w:rPr>
          <w:rFonts w:eastAsia="Times New Roman" w:cs="Times New Roman"/>
        </w:rPr>
        <w:t>7</w:t>
      </w:r>
      <w:r w:rsidRPr="3EC6621E">
        <w:rPr>
          <w:rFonts w:eastAsia="Times New Roman" w:cs="Times New Roman"/>
        </w:rPr>
        <w:t>5 triệu VND.</w:t>
      </w:r>
    </w:p>
    <w:p w14:paraId="52CD81AF" w14:textId="4BED9E29"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Thiết kế chi tiết hệ thống: 25 triệu VND.</w:t>
      </w:r>
    </w:p>
    <w:p w14:paraId="1C1E3C5A" w14:textId="17A28B89"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Xây dựng hệ thống: </w:t>
      </w:r>
      <w:r w:rsidR="7050B99A" w:rsidRPr="3EC6621E">
        <w:rPr>
          <w:rFonts w:eastAsia="Times New Roman" w:cs="Times New Roman"/>
        </w:rPr>
        <w:t>3</w:t>
      </w:r>
      <w:r w:rsidR="6EE0ED4E" w:rsidRPr="3EC6621E">
        <w:rPr>
          <w:rFonts w:eastAsia="Times New Roman" w:cs="Times New Roman"/>
        </w:rPr>
        <w:t>5</w:t>
      </w:r>
      <w:r w:rsidR="7050B99A" w:rsidRPr="3EC6621E">
        <w:rPr>
          <w:rFonts w:eastAsia="Times New Roman" w:cs="Times New Roman"/>
        </w:rPr>
        <w:t>0</w:t>
      </w:r>
      <w:r w:rsidRPr="3EC6621E">
        <w:rPr>
          <w:rFonts w:eastAsia="Times New Roman" w:cs="Times New Roman"/>
        </w:rPr>
        <w:t xml:space="preserve"> t</w:t>
      </w:r>
      <w:r w:rsidR="69FAA202" w:rsidRPr="3EC6621E">
        <w:rPr>
          <w:rFonts w:eastAsia="Times New Roman" w:cs="Times New Roman"/>
        </w:rPr>
        <w:t>riệu</w:t>
      </w:r>
      <w:r w:rsidRPr="3EC6621E">
        <w:rPr>
          <w:rFonts w:eastAsia="Times New Roman" w:cs="Times New Roman"/>
        </w:rPr>
        <w:t xml:space="preserve"> VND.</w:t>
      </w:r>
    </w:p>
    <w:p w14:paraId="71441898" w14:textId="3F1C4CC0" w:rsidR="6ACC9ED9" w:rsidRDefault="75BD7DA4"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Xây dựng </w:t>
      </w:r>
      <w:r w:rsidR="1A625514" w:rsidRPr="3EC6621E">
        <w:rPr>
          <w:rFonts w:eastAsia="Times New Roman" w:cs="Times New Roman"/>
        </w:rPr>
        <w:t>các bảng lưu trữ dữ liệu</w:t>
      </w:r>
      <w:r w:rsidR="6ACC9ED9" w:rsidRPr="3EC6621E">
        <w:rPr>
          <w:rFonts w:eastAsia="Times New Roman" w:cs="Times New Roman"/>
        </w:rPr>
        <w:t>: 50 triệu VND.</w:t>
      </w:r>
    </w:p>
    <w:p w14:paraId="57CC4E0D" w14:textId="08D4CFB5" w:rsidR="6ACC9ED9" w:rsidRDefault="6BA35F58" w:rsidP="56715EAD">
      <w:pPr>
        <w:pStyle w:val="oancuaDanhsach"/>
        <w:numPr>
          <w:ilvl w:val="1"/>
          <w:numId w:val="13"/>
        </w:numPr>
        <w:spacing w:line="240" w:lineRule="exact"/>
        <w:rPr>
          <w:rFonts w:eastAsia="Times New Roman" w:cs="Times New Roman"/>
        </w:rPr>
      </w:pPr>
      <w:r w:rsidRPr="3EC6621E">
        <w:rPr>
          <w:rFonts w:eastAsia="Times New Roman" w:cs="Times New Roman"/>
        </w:rPr>
        <w:t>Xây dựng các chức năng nghiệp vu</w:t>
      </w:r>
      <w:r w:rsidR="0A3CB262" w:rsidRPr="3EC6621E">
        <w:rPr>
          <w:rFonts w:eastAsia="Times New Roman" w:cs="Times New Roman"/>
        </w:rPr>
        <w:t xml:space="preserve">: </w:t>
      </w:r>
      <w:r w:rsidR="7DCA7AC3" w:rsidRPr="3EC6621E">
        <w:rPr>
          <w:rFonts w:eastAsia="Times New Roman" w:cs="Times New Roman"/>
        </w:rPr>
        <w:t>2</w:t>
      </w:r>
      <w:r w:rsidR="0A3CB262" w:rsidRPr="3EC6621E">
        <w:rPr>
          <w:rFonts w:eastAsia="Times New Roman" w:cs="Times New Roman"/>
        </w:rPr>
        <w:t>00 triệu VND.</w:t>
      </w:r>
    </w:p>
    <w:p w14:paraId="78204EDC" w14:textId="442B332B" w:rsidR="6ACC9ED9" w:rsidRDefault="6ACC9ED9" w:rsidP="3EC6621E">
      <w:pPr>
        <w:pStyle w:val="oancuaDanhsach"/>
        <w:numPr>
          <w:ilvl w:val="1"/>
          <w:numId w:val="14"/>
        </w:numPr>
        <w:spacing w:line="240" w:lineRule="exact"/>
        <w:rPr>
          <w:rFonts w:eastAsia="Times New Roman" w:cs="Times New Roman"/>
        </w:rPr>
      </w:pPr>
      <w:r w:rsidRPr="3EC6621E">
        <w:rPr>
          <w:rFonts w:eastAsia="Times New Roman" w:cs="Times New Roman"/>
        </w:rPr>
        <w:t>Xây dựng giao diện người dùng: 50 triệu VND.</w:t>
      </w:r>
    </w:p>
    <w:p w14:paraId="1BC59E59" w14:textId="4420E139" w:rsidR="6ACC9ED9" w:rsidRDefault="512EFE56"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Các thiết bị kết nối giữa máy tính và máy </w:t>
      </w:r>
      <w:proofErr w:type="gramStart"/>
      <w:r w:rsidRPr="3EC6621E">
        <w:rPr>
          <w:rFonts w:eastAsia="Times New Roman" w:cs="Times New Roman"/>
        </w:rPr>
        <w:t>in</w:t>
      </w:r>
      <w:r w:rsidR="6ACC9ED9" w:rsidRPr="3EC6621E">
        <w:rPr>
          <w:rFonts w:eastAsia="Times New Roman" w:cs="Times New Roman"/>
        </w:rPr>
        <w:t>:</w:t>
      </w:r>
      <w:proofErr w:type="gramEnd"/>
      <w:r w:rsidR="6ACC9ED9" w:rsidRPr="3EC6621E">
        <w:rPr>
          <w:rFonts w:eastAsia="Times New Roman" w:cs="Times New Roman"/>
        </w:rPr>
        <w:t xml:space="preserve"> </w:t>
      </w:r>
      <w:r w:rsidR="2A3B2BCC" w:rsidRPr="3EC6621E">
        <w:rPr>
          <w:rFonts w:eastAsia="Times New Roman" w:cs="Times New Roman"/>
        </w:rPr>
        <w:t>5</w:t>
      </w:r>
      <w:r w:rsidR="6ACC9ED9" w:rsidRPr="3EC6621E">
        <w:rPr>
          <w:rFonts w:eastAsia="Times New Roman" w:cs="Times New Roman"/>
        </w:rPr>
        <w:t>0 triệu VND.</w:t>
      </w:r>
    </w:p>
    <w:p w14:paraId="1E3A157D" w14:textId="7F8D2545" w:rsidR="6ACC9ED9" w:rsidRDefault="6ACC9ED9" w:rsidP="56715EAD">
      <w:pPr>
        <w:spacing w:line="240" w:lineRule="exact"/>
        <w:rPr>
          <w:rFonts w:eastAsia="Times New Roman" w:cs="Times New Roman"/>
          <w:szCs w:val="26"/>
        </w:rPr>
      </w:pPr>
      <w:r w:rsidRPr="3EC6621E">
        <w:rPr>
          <w:rFonts w:eastAsia="Times New Roman" w:cs="Times New Roman"/>
        </w:rPr>
        <w:t>Chi phí kiểm thử hệ thống: 300 triệu VND.</w:t>
      </w:r>
    </w:p>
    <w:p w14:paraId="49732D4A" w14:textId="516438FC"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Kiểm thử giao diện: 70 triệu VND.</w:t>
      </w:r>
    </w:p>
    <w:p w14:paraId="0F35E661" w14:textId="6C26D7A3"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Kiểm thử chức năng </w:t>
      </w:r>
      <w:r w:rsidR="73F2F54A" w:rsidRPr="3EC6621E">
        <w:rPr>
          <w:rFonts w:eastAsia="Times New Roman" w:cs="Times New Roman"/>
        </w:rPr>
        <w:t>nghiệp vu</w:t>
      </w:r>
      <w:r w:rsidRPr="3EC6621E">
        <w:rPr>
          <w:rFonts w:eastAsia="Times New Roman" w:cs="Times New Roman"/>
        </w:rPr>
        <w:t>: 150 triệu VND.</w:t>
      </w:r>
    </w:p>
    <w:p w14:paraId="14421B8A" w14:textId="2E354322"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Kiểm thử </w:t>
      </w:r>
      <w:r w:rsidR="131D4257" w:rsidRPr="3EC6621E">
        <w:rPr>
          <w:rFonts w:eastAsia="Times New Roman" w:cs="Times New Roman"/>
        </w:rPr>
        <w:t xml:space="preserve">mức độ chịu tải </w:t>
      </w:r>
      <w:r w:rsidR="42855DBD" w:rsidRPr="28065CFF">
        <w:rPr>
          <w:rFonts w:eastAsia="Times New Roman" w:cs="Times New Roman"/>
        </w:rPr>
        <w:t>và chống lỗi</w:t>
      </w:r>
      <w:r w:rsidR="131D4257" w:rsidRPr="28065CFF">
        <w:rPr>
          <w:rFonts w:eastAsia="Times New Roman" w:cs="Times New Roman"/>
        </w:rPr>
        <w:t xml:space="preserve"> </w:t>
      </w:r>
      <w:r w:rsidR="131D4257" w:rsidRPr="3EC6621E">
        <w:rPr>
          <w:rFonts w:eastAsia="Times New Roman" w:cs="Times New Roman"/>
        </w:rPr>
        <w:t>của server</w:t>
      </w:r>
      <w:r w:rsidRPr="3EC6621E">
        <w:rPr>
          <w:rFonts w:eastAsia="Times New Roman" w:cs="Times New Roman"/>
        </w:rPr>
        <w:t>: 80 triệu VND.</w:t>
      </w:r>
    </w:p>
    <w:p w14:paraId="1E4062AB" w14:textId="1EB54D59" w:rsidR="6ACC9ED9" w:rsidRDefault="6ACC9ED9" w:rsidP="56715EAD">
      <w:pPr>
        <w:spacing w:line="240" w:lineRule="exact"/>
        <w:rPr>
          <w:rFonts w:eastAsia="Times New Roman" w:cs="Times New Roman"/>
          <w:szCs w:val="26"/>
        </w:rPr>
      </w:pPr>
      <w:r w:rsidRPr="3EC6621E">
        <w:rPr>
          <w:rFonts w:eastAsia="Times New Roman" w:cs="Times New Roman"/>
        </w:rPr>
        <w:t xml:space="preserve">Chi phí vận hành, quản lý, hành chính: </w:t>
      </w:r>
      <w:r w:rsidR="15178F41" w:rsidRPr="4C0249ED">
        <w:rPr>
          <w:rFonts w:eastAsia="Times New Roman" w:cs="Times New Roman"/>
        </w:rPr>
        <w:t>2</w:t>
      </w:r>
      <w:r w:rsidRPr="4C0249ED">
        <w:rPr>
          <w:rFonts w:eastAsia="Times New Roman" w:cs="Times New Roman"/>
        </w:rPr>
        <w:t>00</w:t>
      </w:r>
      <w:r w:rsidRPr="3EC6621E">
        <w:rPr>
          <w:rFonts w:eastAsia="Times New Roman" w:cs="Times New Roman"/>
        </w:rPr>
        <w:t xml:space="preserve"> triệu VND.</w:t>
      </w:r>
    </w:p>
    <w:p w14:paraId="39E42B0C" w14:textId="752DBDB0"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Vận hành hệ thống: </w:t>
      </w:r>
      <w:r w:rsidRPr="4C0249ED">
        <w:rPr>
          <w:rFonts w:eastAsia="Times New Roman" w:cs="Times New Roman"/>
        </w:rPr>
        <w:t>5</w:t>
      </w:r>
      <w:r w:rsidR="36251FEE" w:rsidRPr="4C0249ED">
        <w:rPr>
          <w:rFonts w:eastAsia="Times New Roman" w:cs="Times New Roman"/>
        </w:rPr>
        <w:t>0</w:t>
      </w:r>
      <w:r w:rsidRPr="3EC6621E">
        <w:rPr>
          <w:rFonts w:eastAsia="Times New Roman" w:cs="Times New Roman"/>
        </w:rPr>
        <w:t xml:space="preserve"> triệu VND.</w:t>
      </w:r>
    </w:p>
    <w:p w14:paraId="42325A98" w14:textId="671F9B33"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Bảo trì hệ thống: </w:t>
      </w:r>
      <w:r w:rsidR="1E298046" w:rsidRPr="4C0249ED">
        <w:rPr>
          <w:rFonts w:eastAsia="Times New Roman" w:cs="Times New Roman"/>
        </w:rPr>
        <w:t>10</w:t>
      </w:r>
      <w:r w:rsidRPr="4C0249ED">
        <w:rPr>
          <w:rFonts w:eastAsia="Times New Roman" w:cs="Times New Roman"/>
        </w:rPr>
        <w:t>0</w:t>
      </w:r>
      <w:r w:rsidRPr="3EC6621E">
        <w:rPr>
          <w:rFonts w:eastAsia="Times New Roman" w:cs="Times New Roman"/>
        </w:rPr>
        <w:t xml:space="preserve"> triệu VND.</w:t>
      </w:r>
    </w:p>
    <w:p w14:paraId="4621B706" w14:textId="3F429C81"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Chi phí quản lý: </w:t>
      </w:r>
      <w:r w:rsidR="08EB0538" w:rsidRPr="4C0249ED">
        <w:rPr>
          <w:rFonts w:eastAsia="Times New Roman" w:cs="Times New Roman"/>
        </w:rPr>
        <w:t>5</w:t>
      </w:r>
      <w:r w:rsidRPr="4C0249ED">
        <w:rPr>
          <w:rFonts w:eastAsia="Times New Roman" w:cs="Times New Roman"/>
        </w:rPr>
        <w:t>0</w:t>
      </w:r>
      <w:r w:rsidRPr="3EC6621E">
        <w:rPr>
          <w:rFonts w:eastAsia="Times New Roman" w:cs="Times New Roman"/>
        </w:rPr>
        <w:t xml:space="preserve"> triệu VND.</w:t>
      </w:r>
    </w:p>
    <w:p w14:paraId="52B07229" w14:textId="18A4F8CC" w:rsidR="56715EAD" w:rsidRDefault="56715EAD" w:rsidP="56715EAD">
      <w:pPr>
        <w:rPr>
          <w:i/>
          <w:iCs/>
        </w:rPr>
      </w:pPr>
    </w:p>
    <w:p w14:paraId="578C2CD0" w14:textId="2114E611" w:rsidR="00D65A38" w:rsidRDefault="00D65A38" w:rsidP="00D65A38">
      <w:pPr>
        <w:pStyle w:val="u1"/>
      </w:pPr>
      <w:bookmarkStart w:id="21" w:name="_Toc25660397"/>
      <w:r>
        <w:t>Ước lượng chất lượng</w:t>
      </w:r>
      <w:bookmarkEnd w:id="21"/>
    </w:p>
    <w:p w14:paraId="32007B6F" w14:textId="260A2DB9" w:rsidR="00D65A38" w:rsidRDefault="00FF6F60" w:rsidP="44114B3F">
      <w:r w:rsidRPr="4C0249ED">
        <w:t>Ước lượng số dòng code</w:t>
      </w:r>
      <w:r w:rsidR="61E6AE51" w:rsidRPr="4C0249ED">
        <w:t>:</w:t>
      </w:r>
    </w:p>
    <w:p w14:paraId="3B7D9924" w14:textId="6FF7405D" w:rsidR="61E6AE51" w:rsidRDefault="61E6AE51" w:rsidP="164AE155">
      <w:pPr>
        <w:pStyle w:val="oancuaDanhsach"/>
        <w:numPr>
          <w:ilvl w:val="0"/>
          <w:numId w:val="37"/>
        </w:numPr>
        <w:rPr>
          <w:i/>
        </w:rPr>
      </w:pPr>
      <w:r w:rsidRPr="4C0249ED">
        <w:t>Frontend: khoảng 20.000 dòng</w:t>
      </w:r>
    </w:p>
    <w:p w14:paraId="77C6FBBB" w14:textId="76055CA8" w:rsidR="61E6AE51" w:rsidRDefault="61E6AE51" w:rsidP="164AE155">
      <w:pPr>
        <w:pStyle w:val="oancuaDanhsach"/>
        <w:numPr>
          <w:ilvl w:val="0"/>
          <w:numId w:val="37"/>
        </w:numPr>
        <w:rPr>
          <w:i/>
        </w:rPr>
      </w:pPr>
      <w:r w:rsidRPr="4C0249ED">
        <w:t>Backend: Khoảng 5.000 dòng</w:t>
      </w:r>
    </w:p>
    <w:p w14:paraId="3A6A30B8" w14:textId="5014E3B5" w:rsidR="61E6AE51" w:rsidRDefault="61E6AE51" w:rsidP="164AE155">
      <w:pPr>
        <w:pStyle w:val="oancuaDanhsach"/>
        <w:numPr>
          <w:ilvl w:val="0"/>
          <w:numId w:val="37"/>
        </w:numPr>
        <w:rPr>
          <w:i/>
        </w:rPr>
      </w:pPr>
      <w:r w:rsidRPr="4C0249ED">
        <w:t>Server: Khoảng 1.000 dòng</w:t>
      </w:r>
    </w:p>
    <w:p w14:paraId="49FE857A" w14:textId="0A05FCF1" w:rsidR="00FF6F60" w:rsidRDefault="00FF6F60" w:rsidP="44114B3F">
      <w:r w:rsidRPr="4C0249ED">
        <w:t xml:space="preserve">Ước lượng số testcase </w:t>
      </w:r>
    </w:p>
    <w:p w14:paraId="7988CE1E" w14:textId="3846C4BE" w:rsidR="269E6822" w:rsidRDefault="269E6822" w:rsidP="4C0249ED">
      <w:pPr>
        <w:pStyle w:val="oancuaDanhsach"/>
        <w:numPr>
          <w:ilvl w:val="0"/>
          <w:numId w:val="36"/>
        </w:numPr>
        <w:rPr>
          <w:rFonts w:eastAsia="Times New Roman" w:cs="Times New Roman"/>
          <w:i/>
        </w:rPr>
      </w:pPr>
      <w:r w:rsidRPr="4C0249ED">
        <w:t>Kiểm thử giao diện: 70 bộ.</w:t>
      </w:r>
    </w:p>
    <w:p w14:paraId="1ABC49AA" w14:textId="269C5C8F" w:rsidR="269E6822" w:rsidRDefault="269E6822" w:rsidP="4C0249ED">
      <w:pPr>
        <w:pStyle w:val="oancuaDanhsach"/>
        <w:numPr>
          <w:ilvl w:val="0"/>
          <w:numId w:val="36"/>
        </w:numPr>
        <w:spacing w:line="240" w:lineRule="exact"/>
        <w:rPr>
          <w:rFonts w:eastAsia="Times New Roman" w:cs="Times New Roman"/>
        </w:rPr>
      </w:pPr>
      <w:r w:rsidRPr="4C0249ED">
        <w:t xml:space="preserve">Kiểm thử chức năng nghiệp: </w:t>
      </w:r>
      <w:r w:rsidR="4CA30795">
        <w:t>2</w:t>
      </w:r>
      <w:r>
        <w:t>50</w:t>
      </w:r>
      <w:r w:rsidRPr="4C0249ED">
        <w:t xml:space="preserve"> bộ.</w:t>
      </w:r>
    </w:p>
    <w:p w14:paraId="6469F95E" w14:textId="048C737A" w:rsidR="269E6822" w:rsidRDefault="269E6822" w:rsidP="4C0249ED">
      <w:pPr>
        <w:pStyle w:val="oancuaDanhsach"/>
        <w:numPr>
          <w:ilvl w:val="0"/>
          <w:numId w:val="36"/>
        </w:numPr>
        <w:spacing w:line="240" w:lineRule="exact"/>
        <w:rPr>
          <w:rFonts w:eastAsia="Times New Roman" w:cs="Times New Roman"/>
        </w:rPr>
      </w:pPr>
      <w:r w:rsidRPr="4C0249ED">
        <w:t xml:space="preserve">Kiểm thử </w:t>
      </w:r>
      <w:r w:rsidRPr="0FE26BE3">
        <w:t>chịu tải</w:t>
      </w:r>
      <w:r>
        <w:t xml:space="preserve"> và chống lỗi của server: 200</w:t>
      </w:r>
      <w:r w:rsidRPr="4C0249ED">
        <w:t xml:space="preserve"> bộ.</w:t>
      </w:r>
    </w:p>
    <w:p w14:paraId="22C571DC" w14:textId="68A618BD" w:rsidR="00AE641A" w:rsidRDefault="00AE641A" w:rsidP="003D6029">
      <w:pPr>
        <w:rPr>
          <w:lang w:val="fr-FR"/>
        </w:rPr>
      </w:pPr>
      <w:r w:rsidRPr="28065CFF">
        <w:rPr>
          <w:lang w:val="fr-FR"/>
        </w:rPr>
        <w:t xml:space="preserve">Qui định số dòng comment trên mỗi </w:t>
      </w:r>
      <w:proofErr w:type="gramStart"/>
      <w:r w:rsidRPr="28065CFF">
        <w:rPr>
          <w:lang w:val="fr-FR"/>
        </w:rPr>
        <w:t>K</w:t>
      </w:r>
      <w:r w:rsidR="009D5FF7" w:rsidRPr="28065CFF">
        <w:rPr>
          <w:lang w:val="fr-FR"/>
        </w:rPr>
        <w:t>l</w:t>
      </w:r>
      <w:r w:rsidRPr="28065CFF">
        <w:rPr>
          <w:lang w:val="fr-FR"/>
        </w:rPr>
        <w:t>oc</w:t>
      </w:r>
      <w:r w:rsidR="746229E5" w:rsidRPr="28065CFF">
        <w:rPr>
          <w:lang w:val="fr-FR"/>
        </w:rPr>
        <w:t>:</w:t>
      </w:r>
      <w:proofErr w:type="gramEnd"/>
      <w:r w:rsidR="746229E5" w:rsidRPr="28065CFF">
        <w:rPr>
          <w:lang w:val="fr-FR"/>
        </w:rPr>
        <w:t xml:space="preserve"> 50 dòng</w:t>
      </w:r>
    </w:p>
    <w:p w14:paraId="725B8BB9" w14:textId="68A618BD" w:rsidR="009D5FF7" w:rsidRDefault="009D5FF7" w:rsidP="28065CFF">
      <w:pPr>
        <w:rPr>
          <w:lang w:val="fr-FR"/>
        </w:rPr>
      </w:pPr>
      <w:r w:rsidRPr="28065CFF">
        <w:rPr>
          <w:i/>
          <w:iCs/>
          <w:lang w:val="fr-FR"/>
        </w:rPr>
        <w:t xml:space="preserve">Qui định về số unit test, automation </w:t>
      </w:r>
      <w:proofErr w:type="gramStart"/>
      <w:r w:rsidRPr="28065CFF">
        <w:rPr>
          <w:i/>
          <w:iCs/>
          <w:lang w:val="fr-FR"/>
        </w:rPr>
        <w:t>test</w:t>
      </w:r>
      <w:r w:rsidR="6DC525C7" w:rsidRPr="28065CFF">
        <w:rPr>
          <w:i/>
          <w:iCs/>
          <w:lang w:val="fr-FR"/>
        </w:rPr>
        <w:t>:</w:t>
      </w:r>
      <w:proofErr w:type="gramEnd"/>
    </w:p>
    <w:p w14:paraId="026584D3" w14:textId="68A618BD" w:rsidR="6DC525C7" w:rsidRDefault="6DC525C7" w:rsidP="28065CFF">
      <w:pPr>
        <w:pStyle w:val="oancuaDanhsach"/>
        <w:numPr>
          <w:ilvl w:val="0"/>
          <w:numId w:val="44"/>
        </w:numPr>
        <w:rPr>
          <w:rFonts w:eastAsia="Times New Roman" w:cs="Times New Roman"/>
          <w:i/>
          <w:iCs/>
          <w:lang w:val="fr-FR"/>
        </w:rPr>
      </w:pPr>
      <w:r w:rsidRPr="28065CFF">
        <w:rPr>
          <w:lang w:val="fr-FR"/>
        </w:rPr>
        <w:t xml:space="preserve">Unit </w:t>
      </w:r>
      <w:proofErr w:type="gramStart"/>
      <w:r w:rsidRPr="28065CFF">
        <w:rPr>
          <w:lang w:val="fr-FR"/>
        </w:rPr>
        <w:t>test:</w:t>
      </w:r>
      <w:proofErr w:type="gramEnd"/>
      <w:r w:rsidRPr="28065CFF">
        <w:rPr>
          <w:lang w:val="fr-FR"/>
        </w:rPr>
        <w:t xml:space="preserve"> 50</w:t>
      </w:r>
    </w:p>
    <w:p w14:paraId="5116C1EF" w14:textId="68A618BD" w:rsidR="6DC525C7" w:rsidRDefault="6DC525C7" w:rsidP="28065CFF">
      <w:pPr>
        <w:pStyle w:val="oancuaDanhsach"/>
        <w:numPr>
          <w:ilvl w:val="0"/>
          <w:numId w:val="44"/>
        </w:numPr>
        <w:rPr>
          <w:i/>
          <w:iCs/>
          <w:lang w:val="fr-FR"/>
        </w:rPr>
      </w:pPr>
      <w:r w:rsidRPr="28065CFF">
        <w:rPr>
          <w:lang w:val="fr-FR"/>
        </w:rPr>
        <w:t xml:space="preserve">Automation </w:t>
      </w:r>
      <w:proofErr w:type="gramStart"/>
      <w:r w:rsidRPr="28065CFF">
        <w:rPr>
          <w:lang w:val="fr-FR"/>
        </w:rPr>
        <w:t>test:</w:t>
      </w:r>
      <w:proofErr w:type="gramEnd"/>
      <w:r w:rsidRPr="28065CFF">
        <w:rPr>
          <w:lang w:val="fr-FR"/>
        </w:rPr>
        <w:t xml:space="preserve"> 100</w:t>
      </w:r>
    </w:p>
    <w:p w14:paraId="6C4B20CD" w14:textId="46A1E73E" w:rsidR="00DE0787" w:rsidRDefault="00DE0787" w:rsidP="00DE0787">
      <w:pPr>
        <w:pStyle w:val="u1"/>
      </w:pPr>
      <w:bookmarkStart w:id="22" w:name="_Toc25660398"/>
      <w:r>
        <w:t>Phân tích thiết kế</w:t>
      </w:r>
      <w:bookmarkEnd w:id="22"/>
      <w:r>
        <w:t xml:space="preserve"> </w:t>
      </w:r>
    </w:p>
    <w:p w14:paraId="4870C85E" w14:textId="05698BF9" w:rsidR="003F1120" w:rsidRDefault="003F1120" w:rsidP="003F1120">
      <w:pPr>
        <w:pStyle w:val="u2"/>
        <w:rPr>
          <w:lang w:eastAsia="en-US" w:bidi="ar-SA"/>
        </w:rPr>
      </w:pPr>
      <w:bookmarkStart w:id="23" w:name="_Toc25660399"/>
      <w:r w:rsidRPr="003F1120">
        <w:rPr>
          <w:lang w:eastAsia="en-US" w:bidi="ar-SA"/>
        </w:rPr>
        <w:t>Mô hình tích hợp phần cứng/phần mềm</w:t>
      </w:r>
      <w:bookmarkEnd w:id="23"/>
    </w:p>
    <w:p w14:paraId="583B5C7D" w14:textId="003C319F" w:rsidR="4B160704" w:rsidRDefault="4B160704" w:rsidP="799596BE">
      <w:r>
        <w:t xml:space="preserve">Về phần cứng, </w:t>
      </w:r>
      <w:r w:rsidR="11ACB563">
        <w:t>một</w:t>
      </w:r>
      <w:r>
        <w:t xml:space="preserve"> máy tính chứa phần mềm</w:t>
      </w:r>
      <w:r w:rsidR="11ACB563">
        <w:t xml:space="preserve"> phân tích email sẽ được kết nối với các máy in </w:t>
      </w:r>
      <w:r>
        <w:t>thông qua các dây</w:t>
      </w:r>
      <w:r w:rsidR="3C4F554E">
        <w:t xml:space="preserve"> USB-B.</w:t>
      </w:r>
      <w:r w:rsidR="17DC8BE3">
        <w:t xml:space="preserve"> Các máy in sẽ nhận tín hiệu điều khiển từ máy tính</w:t>
      </w:r>
      <w:r w:rsidR="46506EBD">
        <w:t xml:space="preserve"> </w:t>
      </w:r>
      <w:r w:rsidR="46506EBD">
        <w:lastRenderedPageBreak/>
        <w:t>để phục vụ cho việc in các bản ghi. Đồng thời, các máy tính sẽ nhận các thông tin cơ bản về máy in</w:t>
      </w:r>
      <w:r w:rsidR="448F8DA6">
        <w:t>,</w:t>
      </w:r>
      <w:r w:rsidR="46506EBD">
        <w:t xml:space="preserve"> ví dụ:</w:t>
      </w:r>
      <w:r w:rsidR="6CC782B0">
        <w:t xml:space="preserve"> trạng thái của máy in, số lượng giấy còn lại, v.v</w:t>
      </w:r>
    </w:p>
    <w:p w14:paraId="128F6481" w14:textId="12C4BC67" w:rsidR="51645711" w:rsidRDefault="6CC782B0" w:rsidP="51645711">
      <w:r>
        <w:t xml:space="preserve">Về phần mềm, hệ thống sử dụng </w:t>
      </w:r>
      <w:r w:rsidR="41777B86">
        <w:t>MySQL để lưu trữ dữ liệu, sử dụng Socket để nhận các Email từ người muốn in.</w:t>
      </w:r>
      <w:r w:rsidR="3C0FBD28">
        <w:t xml:space="preserve"> Phầm mềm phải được kết nối internet để nhận được các Email và chạy trên hệ điều hành Windows 10.</w:t>
      </w:r>
    </w:p>
    <w:p w14:paraId="29C398E3" w14:textId="77777777" w:rsidR="003F1120" w:rsidRPr="003F1120" w:rsidRDefault="003F1120" w:rsidP="003F1120">
      <w:pPr>
        <w:pStyle w:val="u2"/>
        <w:rPr>
          <w:lang w:eastAsia="en-US" w:bidi="ar-SA"/>
        </w:rPr>
      </w:pPr>
      <w:bookmarkStart w:id="24" w:name="_Toc25660400"/>
      <w:r w:rsidRPr="003F1120">
        <w:rPr>
          <w:lang w:eastAsia="en-US" w:bidi="ar-SA"/>
        </w:rPr>
        <w:t>Giao diện</w:t>
      </w:r>
      <w:bookmarkEnd w:id="24"/>
    </w:p>
    <w:p w14:paraId="0E5157CA" w14:textId="5D5F13FE" w:rsidR="1FA083B2" w:rsidRDefault="00F1366F" w:rsidP="00F1366F">
      <w:pPr>
        <w:pStyle w:val="u3"/>
      </w:pPr>
      <w:r>
        <w:t>Đăng nhập</w:t>
      </w:r>
    </w:p>
    <w:p w14:paraId="3BFB748C" w14:textId="2F36903E" w:rsidR="00F1366F" w:rsidRDefault="00FA7EF6" w:rsidP="00F1366F">
      <w:pPr>
        <w:jc w:val="center"/>
      </w:pPr>
      <w:r>
        <w:rPr>
          <w:noProof/>
        </w:rPr>
        <w:drawing>
          <wp:inline distT="0" distB="0" distL="0" distR="0" wp14:anchorId="5B487436" wp14:editId="0E9C54E5">
            <wp:extent cx="4229100" cy="3686175"/>
            <wp:effectExtent l="0" t="0" r="0" b="9525"/>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nhap.png"/>
                    <pic:cNvPicPr/>
                  </pic:nvPicPr>
                  <pic:blipFill>
                    <a:blip r:embed="rId31">
                      <a:extLst>
                        <a:ext uri="{28A0092B-C50C-407E-A947-70E740481C1C}">
                          <a14:useLocalDpi xmlns:a14="http://schemas.microsoft.com/office/drawing/2010/main" val="0"/>
                        </a:ext>
                      </a:extLst>
                    </a:blip>
                    <a:stretch>
                      <a:fillRect/>
                    </a:stretch>
                  </pic:blipFill>
                  <pic:spPr>
                    <a:xfrm>
                      <a:off x="0" y="0"/>
                      <a:ext cx="4229100" cy="3686175"/>
                    </a:xfrm>
                    <a:prstGeom prst="rect">
                      <a:avLst/>
                    </a:prstGeom>
                  </pic:spPr>
                </pic:pic>
              </a:graphicData>
            </a:graphic>
          </wp:inline>
        </w:drawing>
      </w:r>
    </w:p>
    <w:p w14:paraId="4730555D" w14:textId="29CF180B" w:rsidR="00777F01" w:rsidRDefault="00777F01" w:rsidP="00777F01">
      <w:pPr>
        <w:pStyle w:val="u3"/>
      </w:pPr>
      <w:r>
        <w:lastRenderedPageBreak/>
        <w:t>Trang chủ</w:t>
      </w:r>
    </w:p>
    <w:p w14:paraId="3259FF7F" w14:textId="7F3E9C80" w:rsidR="00777F01" w:rsidRPr="00777F01" w:rsidRDefault="00FA7EF6" w:rsidP="00777F01">
      <w:r>
        <w:rPr>
          <w:noProof/>
        </w:rPr>
        <w:drawing>
          <wp:inline distT="0" distB="0" distL="0" distR="0" wp14:anchorId="2006DCE1" wp14:editId="5BBB7083">
            <wp:extent cx="5575300" cy="3497580"/>
            <wp:effectExtent l="0" t="0" r="6350" b="7620"/>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 chu.png"/>
                    <pic:cNvPicPr/>
                  </pic:nvPicPr>
                  <pic:blipFill>
                    <a:blip r:embed="rId32">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7791B825" w14:textId="08B41B20" w:rsidR="00F1366F" w:rsidRDefault="005A643D" w:rsidP="00F1366F">
      <w:pPr>
        <w:pStyle w:val="u3"/>
      </w:pPr>
      <w:r>
        <w:t>Quản lý máy in</w:t>
      </w:r>
    </w:p>
    <w:p w14:paraId="5EE3206D" w14:textId="0B755C2A" w:rsidR="005A643D" w:rsidRPr="005A643D" w:rsidRDefault="00FA7EF6" w:rsidP="005A643D">
      <w:r>
        <w:rPr>
          <w:noProof/>
        </w:rPr>
        <w:drawing>
          <wp:inline distT="0" distB="0" distL="0" distR="0" wp14:anchorId="305D67AA" wp14:editId="1D595101">
            <wp:extent cx="5575300" cy="3497580"/>
            <wp:effectExtent l="0" t="0" r="6350" b="7620"/>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 ly may in.png"/>
                    <pic:cNvPicPr/>
                  </pic:nvPicPr>
                  <pic:blipFill>
                    <a:blip r:embed="rId33">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7C9B01BC" w14:textId="0AF71125" w:rsidR="005A643D" w:rsidRDefault="005A643D" w:rsidP="005A643D">
      <w:pPr>
        <w:pStyle w:val="u3"/>
      </w:pPr>
      <w:r>
        <w:lastRenderedPageBreak/>
        <w:t>Quản lý khách hàng</w:t>
      </w:r>
    </w:p>
    <w:p w14:paraId="473F897A" w14:textId="674E03CA" w:rsidR="005A643D" w:rsidRPr="005A643D" w:rsidRDefault="00FA7EF6" w:rsidP="005A643D">
      <w:r>
        <w:rPr>
          <w:noProof/>
        </w:rPr>
        <w:drawing>
          <wp:inline distT="0" distB="0" distL="0" distR="0" wp14:anchorId="36F4389F" wp14:editId="46703EA9">
            <wp:extent cx="5575300" cy="3497580"/>
            <wp:effectExtent l="0" t="0" r="6350" b="7620"/>
            <wp:docPr id="11" name="Hình ảnh 1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 ly khach hang.png"/>
                    <pic:cNvPicPr/>
                  </pic:nvPicPr>
                  <pic:blipFill>
                    <a:blip r:embed="rId34">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573AB74D" w14:textId="5C36ACE2" w:rsidR="005A643D" w:rsidRDefault="005A643D" w:rsidP="005A643D">
      <w:pPr>
        <w:pStyle w:val="u3"/>
      </w:pPr>
      <w:r>
        <w:t>Thống kê cho khách hàng</w:t>
      </w:r>
    </w:p>
    <w:p w14:paraId="02A6D171" w14:textId="4ACE109D" w:rsidR="005A643D" w:rsidRPr="005A643D" w:rsidRDefault="00FA7EF6" w:rsidP="005A643D">
      <w:r>
        <w:rPr>
          <w:noProof/>
        </w:rPr>
        <w:drawing>
          <wp:inline distT="0" distB="0" distL="0" distR="0" wp14:anchorId="5E603DD6" wp14:editId="50812B7A">
            <wp:extent cx="5575300" cy="3497580"/>
            <wp:effectExtent l="0" t="0" r="6350" b="7620"/>
            <wp:docPr id="12" name="Hình ảnh 12" descr="Ảnh có chứa ảnh chụp màn hình, buồ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ong ke cho khach hang.png"/>
                    <pic:cNvPicPr/>
                  </pic:nvPicPr>
                  <pic:blipFill>
                    <a:blip r:embed="rId35">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2CF78CCC" w14:textId="511BF4CB" w:rsidR="00B72C46" w:rsidRDefault="00B72C46" w:rsidP="005A643D">
      <w:pPr>
        <w:pStyle w:val="u3"/>
      </w:pPr>
      <w:r>
        <w:lastRenderedPageBreak/>
        <w:t>Chi tiết thống kê cho khách hàng</w:t>
      </w:r>
    </w:p>
    <w:p w14:paraId="45386544" w14:textId="032F1CC7" w:rsidR="00B72C46" w:rsidRPr="00B72C46" w:rsidRDefault="00FA7EF6" w:rsidP="00B72C46">
      <w:r>
        <w:rPr>
          <w:noProof/>
        </w:rPr>
        <w:drawing>
          <wp:inline distT="0" distB="0" distL="0" distR="0" wp14:anchorId="416FB79D" wp14:editId="5E202895">
            <wp:extent cx="5575300" cy="3497580"/>
            <wp:effectExtent l="0" t="0" r="6350" b="7620"/>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 tiet khach hang.png"/>
                    <pic:cNvPicPr/>
                  </pic:nvPicPr>
                  <pic:blipFill>
                    <a:blip r:embed="rId36">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200BC7FD" w14:textId="30399AE2" w:rsidR="005A643D" w:rsidRDefault="005A643D" w:rsidP="005A643D">
      <w:pPr>
        <w:pStyle w:val="u3"/>
      </w:pPr>
      <w:r>
        <w:t>Thống kê cho máy in</w:t>
      </w:r>
    </w:p>
    <w:p w14:paraId="6D2424F7" w14:textId="58553FE5" w:rsidR="005A643D" w:rsidRPr="005A643D" w:rsidRDefault="00FA7EF6" w:rsidP="005A643D">
      <w:r>
        <w:rPr>
          <w:noProof/>
        </w:rPr>
        <w:drawing>
          <wp:inline distT="0" distB="0" distL="0" distR="0" wp14:anchorId="59811C1E" wp14:editId="705DE09B">
            <wp:extent cx="5575300" cy="3497580"/>
            <wp:effectExtent l="0" t="0" r="6350" b="762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ong ke theo may in.png"/>
                    <pic:cNvPicPr/>
                  </pic:nvPicPr>
                  <pic:blipFill>
                    <a:blip r:embed="rId37">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0B676380" w14:textId="1E2DFE06" w:rsidR="005A643D" w:rsidRDefault="005A643D" w:rsidP="005A643D">
      <w:pPr>
        <w:pStyle w:val="u3"/>
      </w:pPr>
      <w:r>
        <w:lastRenderedPageBreak/>
        <w:t>Thông báo</w:t>
      </w:r>
    </w:p>
    <w:p w14:paraId="6E50E52B" w14:textId="5DE2EF43" w:rsidR="001526D5" w:rsidRPr="001526D5" w:rsidRDefault="00FA7EF6" w:rsidP="001526D5">
      <w:r>
        <w:rPr>
          <w:noProof/>
        </w:rPr>
        <w:drawing>
          <wp:inline distT="0" distB="0" distL="0" distR="0" wp14:anchorId="6601C45D" wp14:editId="5605FFF6">
            <wp:extent cx="5575300" cy="3497580"/>
            <wp:effectExtent l="0" t="0" r="6350" b="7620"/>
            <wp:docPr id="23" name="Hình ảnh 2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ong bao.png"/>
                    <pic:cNvPicPr/>
                  </pic:nvPicPr>
                  <pic:blipFill>
                    <a:blip r:embed="rId38">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1F743EEB" w14:textId="77777777" w:rsidR="005A643D" w:rsidRPr="005A643D" w:rsidRDefault="005A643D" w:rsidP="005A643D"/>
    <w:p w14:paraId="4FCD1508" w14:textId="1FFE18EF" w:rsidR="00D04763" w:rsidRPr="00D04763" w:rsidRDefault="003F1120" w:rsidP="00D04763">
      <w:pPr>
        <w:pStyle w:val="u2"/>
        <w:rPr>
          <w:lang w:eastAsia="en-US" w:bidi="ar-SA"/>
        </w:rPr>
      </w:pPr>
      <w:bookmarkStart w:id="25" w:name="_Toc25660401"/>
      <w:r w:rsidRPr="003F1120">
        <w:rPr>
          <w:lang w:eastAsia="en-US" w:bidi="ar-SA"/>
        </w:rPr>
        <w:t>Cơ sở dữ liệu</w:t>
      </w:r>
      <w:bookmarkEnd w:id="25"/>
    </w:p>
    <w:tbl>
      <w:tblPr>
        <w:tblStyle w:val="LiBang"/>
        <w:tblW w:w="0" w:type="auto"/>
        <w:tblLayout w:type="fixed"/>
        <w:tblLook w:val="06A0" w:firstRow="1" w:lastRow="0" w:firstColumn="1" w:lastColumn="0" w:noHBand="1" w:noVBand="1"/>
      </w:tblPr>
      <w:tblGrid>
        <w:gridCol w:w="2195"/>
        <w:gridCol w:w="2195"/>
        <w:gridCol w:w="2195"/>
        <w:gridCol w:w="2195"/>
      </w:tblGrid>
      <w:tr w:rsidR="456BAD4B" w14:paraId="5CF03EB6" w14:textId="77777777" w:rsidTr="456BAD4B">
        <w:tc>
          <w:tcPr>
            <w:tcW w:w="8780" w:type="dxa"/>
            <w:gridSpan w:val="4"/>
          </w:tcPr>
          <w:p w14:paraId="226574D4" w14:textId="0E7BE28F" w:rsidR="456BAD4B" w:rsidRDefault="456BAD4B" w:rsidP="456BAD4B">
            <w:r>
              <w:t xml:space="preserve">Tên bảng: </w:t>
            </w:r>
            <w:r w:rsidR="77187732">
              <w:t>admin</w:t>
            </w:r>
          </w:p>
        </w:tc>
      </w:tr>
      <w:tr w:rsidR="456BAD4B" w14:paraId="6D2F8834" w14:textId="77777777" w:rsidTr="456BAD4B">
        <w:tc>
          <w:tcPr>
            <w:tcW w:w="2195" w:type="dxa"/>
          </w:tcPr>
          <w:p w14:paraId="46EF4412" w14:textId="75EDB599" w:rsidR="456BAD4B" w:rsidRDefault="456BAD4B" w:rsidP="456BAD4B">
            <w:pPr>
              <w:jc w:val="center"/>
            </w:pPr>
            <w:r>
              <w:t>Tên cột</w:t>
            </w:r>
          </w:p>
        </w:tc>
        <w:tc>
          <w:tcPr>
            <w:tcW w:w="2195" w:type="dxa"/>
          </w:tcPr>
          <w:p w14:paraId="1B2EB53E" w14:textId="00A48137" w:rsidR="456BAD4B" w:rsidRDefault="456BAD4B" w:rsidP="456BAD4B">
            <w:pPr>
              <w:jc w:val="center"/>
            </w:pPr>
            <w:r>
              <w:t>Kiểu dữ liệu</w:t>
            </w:r>
          </w:p>
        </w:tc>
        <w:tc>
          <w:tcPr>
            <w:tcW w:w="2195" w:type="dxa"/>
          </w:tcPr>
          <w:p w14:paraId="0882439F" w14:textId="60222875" w:rsidR="456BAD4B" w:rsidRDefault="002F331E" w:rsidP="456BAD4B">
            <w:pPr>
              <w:jc w:val="center"/>
            </w:pPr>
            <w:r>
              <w:t>Khóa</w:t>
            </w:r>
            <w:r w:rsidR="00427FCF">
              <w:t xml:space="preserve"> chính</w:t>
            </w:r>
          </w:p>
        </w:tc>
        <w:tc>
          <w:tcPr>
            <w:tcW w:w="2195" w:type="dxa"/>
          </w:tcPr>
          <w:p w14:paraId="2A528654" w14:textId="23F35CFB" w:rsidR="456BAD4B" w:rsidRDefault="002F331E" w:rsidP="456BAD4B">
            <w:pPr>
              <w:jc w:val="center"/>
            </w:pPr>
            <w:r>
              <w:t>Khóa ngoài</w:t>
            </w:r>
          </w:p>
        </w:tc>
      </w:tr>
      <w:tr w:rsidR="456BAD4B" w14:paraId="698FBEA0" w14:textId="77777777" w:rsidTr="456BAD4B">
        <w:tc>
          <w:tcPr>
            <w:tcW w:w="2195" w:type="dxa"/>
          </w:tcPr>
          <w:p w14:paraId="00CB0EB5" w14:textId="7000A709" w:rsidR="456BAD4B" w:rsidRDefault="6877A818" w:rsidP="456BAD4B">
            <w:pPr>
              <w:jc w:val="center"/>
            </w:pPr>
            <w:r>
              <w:t>username</w:t>
            </w:r>
          </w:p>
        </w:tc>
        <w:tc>
          <w:tcPr>
            <w:tcW w:w="2195" w:type="dxa"/>
          </w:tcPr>
          <w:p w14:paraId="1833449A" w14:textId="3A37C7A3" w:rsidR="456BAD4B" w:rsidRDefault="456BAD4B" w:rsidP="456BAD4B">
            <w:pPr>
              <w:jc w:val="center"/>
            </w:pPr>
            <w:r>
              <w:t>TEXT</w:t>
            </w:r>
          </w:p>
        </w:tc>
        <w:tc>
          <w:tcPr>
            <w:tcW w:w="2195" w:type="dxa"/>
          </w:tcPr>
          <w:p w14:paraId="5269A669" w14:textId="11D4B797" w:rsidR="456BAD4B" w:rsidRDefault="456BAD4B" w:rsidP="5B32E8A8">
            <w:pPr>
              <w:spacing w:line="240" w:lineRule="exact"/>
              <w:jc w:val="left"/>
              <w:rPr>
                <w:rFonts w:eastAsia="Times New Roman" w:cs="Times New Roman"/>
                <w:szCs w:val="26"/>
              </w:rPr>
            </w:pPr>
            <w:r w:rsidRPr="11F93677">
              <w:rPr>
                <w:rFonts w:eastAsia="Times New Roman" w:cs="Times New Roman"/>
              </w:rPr>
              <w:t>PRIMARY KEY, NOT NULL</w:t>
            </w:r>
          </w:p>
          <w:p w14:paraId="4CF0614C" w14:textId="160DF172" w:rsidR="456BAD4B" w:rsidRDefault="456BAD4B" w:rsidP="456BAD4B">
            <w:pPr>
              <w:jc w:val="center"/>
            </w:pPr>
          </w:p>
        </w:tc>
        <w:tc>
          <w:tcPr>
            <w:tcW w:w="2195" w:type="dxa"/>
          </w:tcPr>
          <w:p w14:paraId="64995458" w14:textId="49EEE208" w:rsidR="456BAD4B" w:rsidRDefault="456BAD4B" w:rsidP="456BAD4B">
            <w:pPr>
              <w:jc w:val="center"/>
            </w:pPr>
          </w:p>
        </w:tc>
      </w:tr>
      <w:tr w:rsidR="456BAD4B" w14:paraId="04FC604A" w14:textId="77777777" w:rsidTr="456BAD4B">
        <w:tc>
          <w:tcPr>
            <w:tcW w:w="2195" w:type="dxa"/>
          </w:tcPr>
          <w:p w14:paraId="56683A0B" w14:textId="245CAD04" w:rsidR="456BAD4B" w:rsidRDefault="374DE5B8" w:rsidP="456BAD4B">
            <w:pPr>
              <w:jc w:val="center"/>
            </w:pPr>
            <w:r>
              <w:t>password</w:t>
            </w:r>
          </w:p>
        </w:tc>
        <w:tc>
          <w:tcPr>
            <w:tcW w:w="2195" w:type="dxa"/>
          </w:tcPr>
          <w:p w14:paraId="354DD310" w14:textId="5E209B6E" w:rsidR="456BAD4B" w:rsidRDefault="456BAD4B" w:rsidP="456BAD4B">
            <w:pPr>
              <w:jc w:val="center"/>
            </w:pPr>
            <w:r>
              <w:t>TEXT</w:t>
            </w:r>
          </w:p>
        </w:tc>
        <w:tc>
          <w:tcPr>
            <w:tcW w:w="2195" w:type="dxa"/>
          </w:tcPr>
          <w:p w14:paraId="44C406EB" w14:textId="65163667" w:rsidR="456BAD4B" w:rsidRDefault="456BAD4B" w:rsidP="456BAD4B">
            <w:pPr>
              <w:jc w:val="center"/>
            </w:pPr>
            <w:r>
              <w:t>NOT NULL</w:t>
            </w:r>
          </w:p>
        </w:tc>
        <w:tc>
          <w:tcPr>
            <w:tcW w:w="2195" w:type="dxa"/>
          </w:tcPr>
          <w:p w14:paraId="498D01DA" w14:textId="49EEE208" w:rsidR="456BAD4B" w:rsidRDefault="456BAD4B" w:rsidP="456BAD4B">
            <w:pPr>
              <w:jc w:val="center"/>
            </w:pPr>
          </w:p>
        </w:tc>
      </w:tr>
    </w:tbl>
    <w:p w14:paraId="463AC819" w14:textId="530AB4A7" w:rsidR="005717F3" w:rsidRPr="005717F3" w:rsidRDefault="005717F3" w:rsidP="005717F3"/>
    <w:tbl>
      <w:tblPr>
        <w:tblStyle w:val="LiBang"/>
        <w:tblW w:w="0" w:type="auto"/>
        <w:tblLayout w:type="fixed"/>
        <w:tblLook w:val="06A0" w:firstRow="1" w:lastRow="0" w:firstColumn="1" w:lastColumn="0" w:noHBand="1" w:noVBand="1"/>
      </w:tblPr>
      <w:tblGrid>
        <w:gridCol w:w="2195"/>
        <w:gridCol w:w="2195"/>
        <w:gridCol w:w="2195"/>
        <w:gridCol w:w="2195"/>
      </w:tblGrid>
      <w:tr w:rsidR="02A3D3AF" w14:paraId="1E54CE76" w14:textId="77777777" w:rsidTr="02A3D3AF">
        <w:tc>
          <w:tcPr>
            <w:tcW w:w="8780" w:type="dxa"/>
            <w:gridSpan w:val="4"/>
          </w:tcPr>
          <w:p w14:paraId="7E911445" w14:textId="633B23BA" w:rsidR="02A3D3AF" w:rsidRDefault="02A3D3AF" w:rsidP="02A3D3AF">
            <w:r>
              <w:t>Tên bảng: user</w:t>
            </w:r>
          </w:p>
        </w:tc>
      </w:tr>
      <w:tr w:rsidR="02A3D3AF" w14:paraId="219EA9CC" w14:textId="77777777" w:rsidTr="02A3D3AF">
        <w:tc>
          <w:tcPr>
            <w:tcW w:w="2195" w:type="dxa"/>
          </w:tcPr>
          <w:p w14:paraId="21113470" w14:textId="75EDB599" w:rsidR="02A3D3AF" w:rsidRDefault="02A3D3AF" w:rsidP="02A3D3AF">
            <w:pPr>
              <w:jc w:val="center"/>
            </w:pPr>
            <w:r>
              <w:t>Tên cột</w:t>
            </w:r>
          </w:p>
        </w:tc>
        <w:tc>
          <w:tcPr>
            <w:tcW w:w="2195" w:type="dxa"/>
          </w:tcPr>
          <w:p w14:paraId="201D96E3" w14:textId="00A48137" w:rsidR="02A3D3AF" w:rsidRDefault="02A3D3AF" w:rsidP="02A3D3AF">
            <w:pPr>
              <w:jc w:val="center"/>
            </w:pPr>
            <w:r>
              <w:t>Kiểu dữ liệu</w:t>
            </w:r>
          </w:p>
        </w:tc>
        <w:tc>
          <w:tcPr>
            <w:tcW w:w="2195" w:type="dxa"/>
          </w:tcPr>
          <w:p w14:paraId="0B0FBB25" w14:textId="49EEE208" w:rsidR="02A3D3AF" w:rsidRDefault="02A3D3AF" w:rsidP="02A3D3AF">
            <w:pPr>
              <w:jc w:val="center"/>
            </w:pPr>
          </w:p>
        </w:tc>
        <w:tc>
          <w:tcPr>
            <w:tcW w:w="2195" w:type="dxa"/>
          </w:tcPr>
          <w:p w14:paraId="4E8BCF15" w14:textId="49EEE208" w:rsidR="02A3D3AF" w:rsidRDefault="02A3D3AF" w:rsidP="02A3D3AF">
            <w:pPr>
              <w:jc w:val="center"/>
            </w:pPr>
          </w:p>
        </w:tc>
      </w:tr>
      <w:tr w:rsidR="02A3D3AF" w14:paraId="1FAFC31A" w14:textId="77777777" w:rsidTr="02A3D3AF">
        <w:tc>
          <w:tcPr>
            <w:tcW w:w="2195" w:type="dxa"/>
          </w:tcPr>
          <w:p w14:paraId="3C27B285" w14:textId="114BB063" w:rsidR="02A3D3AF" w:rsidRDefault="02A3D3AF" w:rsidP="02A3D3AF">
            <w:pPr>
              <w:jc w:val="center"/>
            </w:pPr>
            <w:r>
              <w:t>email</w:t>
            </w:r>
          </w:p>
        </w:tc>
        <w:tc>
          <w:tcPr>
            <w:tcW w:w="2195" w:type="dxa"/>
          </w:tcPr>
          <w:p w14:paraId="5206F514" w14:textId="3A37C7A3" w:rsidR="02A3D3AF" w:rsidRDefault="02A3D3AF" w:rsidP="02A3D3AF">
            <w:pPr>
              <w:jc w:val="center"/>
            </w:pPr>
            <w:r>
              <w:t>TEXT</w:t>
            </w:r>
          </w:p>
        </w:tc>
        <w:tc>
          <w:tcPr>
            <w:tcW w:w="2195" w:type="dxa"/>
          </w:tcPr>
          <w:p w14:paraId="228D9FCF" w14:textId="11D4B797" w:rsidR="02A3D3AF" w:rsidRDefault="02A3D3AF" w:rsidP="6BBBEA41">
            <w:pPr>
              <w:spacing w:line="240" w:lineRule="exact"/>
              <w:jc w:val="left"/>
              <w:rPr>
                <w:rFonts w:eastAsia="Times New Roman" w:cs="Times New Roman"/>
                <w:szCs w:val="26"/>
              </w:rPr>
            </w:pPr>
            <w:r w:rsidRPr="11F93677">
              <w:rPr>
                <w:rFonts w:eastAsia="Times New Roman" w:cs="Times New Roman"/>
              </w:rPr>
              <w:t>PRIMARY KEY, NOT NULL</w:t>
            </w:r>
          </w:p>
          <w:p w14:paraId="189A7ADE" w14:textId="160DF172" w:rsidR="02A3D3AF" w:rsidRDefault="02A3D3AF" w:rsidP="02A3D3AF">
            <w:pPr>
              <w:jc w:val="center"/>
            </w:pPr>
          </w:p>
        </w:tc>
        <w:tc>
          <w:tcPr>
            <w:tcW w:w="2195" w:type="dxa"/>
          </w:tcPr>
          <w:p w14:paraId="08B11B46" w14:textId="49EEE208" w:rsidR="02A3D3AF" w:rsidRDefault="02A3D3AF" w:rsidP="02A3D3AF">
            <w:pPr>
              <w:jc w:val="center"/>
            </w:pPr>
          </w:p>
        </w:tc>
      </w:tr>
      <w:tr w:rsidR="02A3D3AF" w14:paraId="2351EDC6" w14:textId="77777777" w:rsidTr="02A3D3AF">
        <w:tc>
          <w:tcPr>
            <w:tcW w:w="2195" w:type="dxa"/>
          </w:tcPr>
          <w:p w14:paraId="65D82AA0" w14:textId="11708919" w:rsidR="02A3D3AF" w:rsidRDefault="02A3D3AF" w:rsidP="02A3D3AF">
            <w:pPr>
              <w:jc w:val="center"/>
            </w:pPr>
            <w:r>
              <w:t>name</w:t>
            </w:r>
          </w:p>
        </w:tc>
        <w:tc>
          <w:tcPr>
            <w:tcW w:w="2195" w:type="dxa"/>
          </w:tcPr>
          <w:p w14:paraId="12D86C0F" w14:textId="5E209B6E" w:rsidR="02A3D3AF" w:rsidRDefault="02A3D3AF" w:rsidP="02A3D3AF">
            <w:pPr>
              <w:jc w:val="center"/>
            </w:pPr>
            <w:r>
              <w:t>TEXT</w:t>
            </w:r>
          </w:p>
        </w:tc>
        <w:tc>
          <w:tcPr>
            <w:tcW w:w="2195" w:type="dxa"/>
          </w:tcPr>
          <w:p w14:paraId="1025975D" w14:textId="65163667" w:rsidR="02A3D3AF" w:rsidRDefault="02A3D3AF" w:rsidP="02A3D3AF">
            <w:pPr>
              <w:jc w:val="center"/>
            </w:pPr>
            <w:r>
              <w:t>NOT NULL</w:t>
            </w:r>
          </w:p>
        </w:tc>
        <w:tc>
          <w:tcPr>
            <w:tcW w:w="2195" w:type="dxa"/>
          </w:tcPr>
          <w:p w14:paraId="1408A3B9" w14:textId="49EEE208" w:rsidR="02A3D3AF" w:rsidRDefault="02A3D3AF" w:rsidP="02A3D3AF">
            <w:pPr>
              <w:jc w:val="center"/>
            </w:pPr>
          </w:p>
        </w:tc>
      </w:tr>
      <w:tr w:rsidR="02A3D3AF" w14:paraId="02C3828D" w14:textId="77777777" w:rsidTr="02A3D3AF">
        <w:tc>
          <w:tcPr>
            <w:tcW w:w="2195" w:type="dxa"/>
          </w:tcPr>
          <w:p w14:paraId="5AE5EA59" w14:textId="798DE717" w:rsidR="02A3D3AF" w:rsidRDefault="02A3D3AF" w:rsidP="02A3D3AF">
            <w:pPr>
              <w:jc w:val="center"/>
            </w:pPr>
            <w:r>
              <w:t>phone_number</w:t>
            </w:r>
          </w:p>
        </w:tc>
        <w:tc>
          <w:tcPr>
            <w:tcW w:w="2195" w:type="dxa"/>
          </w:tcPr>
          <w:p w14:paraId="4021BCBE" w14:textId="1CB4F194" w:rsidR="02A3D3AF" w:rsidRDefault="02A3D3AF" w:rsidP="02A3D3AF">
            <w:pPr>
              <w:jc w:val="center"/>
            </w:pPr>
            <w:r>
              <w:t>TEXT</w:t>
            </w:r>
          </w:p>
        </w:tc>
        <w:tc>
          <w:tcPr>
            <w:tcW w:w="2195" w:type="dxa"/>
          </w:tcPr>
          <w:p w14:paraId="3F1E9CF4" w14:textId="22119728" w:rsidR="02A3D3AF" w:rsidRDefault="02A3D3AF" w:rsidP="02A3D3AF">
            <w:pPr>
              <w:jc w:val="center"/>
            </w:pPr>
          </w:p>
        </w:tc>
        <w:tc>
          <w:tcPr>
            <w:tcW w:w="2195" w:type="dxa"/>
          </w:tcPr>
          <w:p w14:paraId="49A493BC" w14:textId="0FAD7DD2" w:rsidR="02A3D3AF" w:rsidRDefault="02A3D3AF" w:rsidP="02A3D3AF">
            <w:pPr>
              <w:jc w:val="center"/>
            </w:pPr>
          </w:p>
        </w:tc>
      </w:tr>
    </w:tbl>
    <w:p w14:paraId="51767487" w14:textId="5E102B90" w:rsidR="753888B3" w:rsidRDefault="753888B3" w:rsidP="753888B3"/>
    <w:tbl>
      <w:tblPr>
        <w:tblStyle w:val="LiBang"/>
        <w:tblW w:w="0" w:type="auto"/>
        <w:tblLayout w:type="fixed"/>
        <w:tblLook w:val="06A0" w:firstRow="1" w:lastRow="0" w:firstColumn="1" w:lastColumn="0" w:noHBand="1" w:noVBand="1"/>
      </w:tblPr>
      <w:tblGrid>
        <w:gridCol w:w="2195"/>
        <w:gridCol w:w="2195"/>
        <w:gridCol w:w="2195"/>
        <w:gridCol w:w="2195"/>
      </w:tblGrid>
      <w:tr w:rsidR="04D39E51" w14:paraId="45C8E9D8" w14:textId="77777777" w:rsidTr="04D39E51">
        <w:tc>
          <w:tcPr>
            <w:tcW w:w="8780" w:type="dxa"/>
            <w:gridSpan w:val="4"/>
          </w:tcPr>
          <w:p w14:paraId="189B7006" w14:textId="14935BB3" w:rsidR="04D39E51" w:rsidRDefault="1A16F859" w:rsidP="04D39E51">
            <w:r>
              <w:t xml:space="preserve">Tên bảng: </w:t>
            </w:r>
            <w:r w:rsidR="3620DE8D">
              <w:t>l</w:t>
            </w:r>
            <w:r w:rsidR="20CAAAAC">
              <w:t>o</w:t>
            </w:r>
            <w:r w:rsidR="3620DE8D">
              <w:t>g_print</w:t>
            </w:r>
          </w:p>
        </w:tc>
      </w:tr>
      <w:tr w:rsidR="04D39E51" w14:paraId="56CB2C42" w14:textId="77777777" w:rsidTr="04D39E51">
        <w:tc>
          <w:tcPr>
            <w:tcW w:w="2195" w:type="dxa"/>
          </w:tcPr>
          <w:p w14:paraId="73C4CD58" w14:textId="75EDB599" w:rsidR="04D39E51" w:rsidRDefault="1A16F859" w:rsidP="7759AE56">
            <w:pPr>
              <w:jc w:val="center"/>
            </w:pPr>
            <w:r>
              <w:lastRenderedPageBreak/>
              <w:t>Tên cột</w:t>
            </w:r>
          </w:p>
        </w:tc>
        <w:tc>
          <w:tcPr>
            <w:tcW w:w="2195" w:type="dxa"/>
          </w:tcPr>
          <w:p w14:paraId="44002DFB" w14:textId="00A48137" w:rsidR="04D39E51" w:rsidRDefault="1A16F859" w:rsidP="7759AE56">
            <w:pPr>
              <w:jc w:val="center"/>
            </w:pPr>
            <w:r>
              <w:t>Kiểu dữ liệu</w:t>
            </w:r>
          </w:p>
        </w:tc>
        <w:tc>
          <w:tcPr>
            <w:tcW w:w="2195" w:type="dxa"/>
          </w:tcPr>
          <w:p w14:paraId="53B5D4C9" w14:textId="49EEE208" w:rsidR="04D39E51" w:rsidRDefault="04D39E51" w:rsidP="7759AE56">
            <w:pPr>
              <w:jc w:val="center"/>
            </w:pPr>
          </w:p>
        </w:tc>
        <w:tc>
          <w:tcPr>
            <w:tcW w:w="2195" w:type="dxa"/>
          </w:tcPr>
          <w:p w14:paraId="1CC48317" w14:textId="49EEE208" w:rsidR="04D39E51" w:rsidRDefault="04D39E51" w:rsidP="7759AE56">
            <w:pPr>
              <w:jc w:val="center"/>
            </w:pPr>
          </w:p>
        </w:tc>
      </w:tr>
      <w:tr w:rsidR="5D67DA3D" w14:paraId="77A5EF17" w14:textId="77777777" w:rsidTr="5D67DA3D">
        <w:tc>
          <w:tcPr>
            <w:tcW w:w="2195" w:type="dxa"/>
          </w:tcPr>
          <w:p w14:paraId="310E79C8" w14:textId="51483D6A" w:rsidR="20EB52E7" w:rsidRDefault="20EB52E7" w:rsidP="5D67DA3D">
            <w:pPr>
              <w:jc w:val="center"/>
            </w:pPr>
            <w:r>
              <w:t>id</w:t>
            </w:r>
          </w:p>
        </w:tc>
        <w:tc>
          <w:tcPr>
            <w:tcW w:w="2195" w:type="dxa"/>
          </w:tcPr>
          <w:p w14:paraId="585D26D8" w14:textId="288B335B" w:rsidR="20EB52E7" w:rsidRDefault="20EB52E7" w:rsidP="5D67DA3D">
            <w:pPr>
              <w:jc w:val="center"/>
            </w:pPr>
            <w:r>
              <w:t>INT</w:t>
            </w:r>
          </w:p>
        </w:tc>
        <w:tc>
          <w:tcPr>
            <w:tcW w:w="2195" w:type="dxa"/>
          </w:tcPr>
          <w:p w14:paraId="1569417F" w14:textId="11D4B797" w:rsidR="20EB52E7" w:rsidRDefault="20EB52E7" w:rsidP="4B446F70">
            <w:pPr>
              <w:spacing w:line="240" w:lineRule="exact"/>
              <w:jc w:val="left"/>
              <w:rPr>
                <w:rFonts w:eastAsia="Times New Roman" w:cs="Times New Roman"/>
                <w:szCs w:val="26"/>
              </w:rPr>
            </w:pPr>
            <w:r w:rsidRPr="11F93677">
              <w:rPr>
                <w:rFonts w:eastAsia="Times New Roman" w:cs="Times New Roman"/>
              </w:rPr>
              <w:t>PRIMARY KEY, NOT NULL</w:t>
            </w:r>
          </w:p>
          <w:p w14:paraId="06B2D527" w14:textId="61D2EB2B" w:rsidR="5D67DA3D" w:rsidRDefault="5D67DA3D" w:rsidP="5D67DA3D">
            <w:pPr>
              <w:jc w:val="center"/>
            </w:pPr>
          </w:p>
        </w:tc>
        <w:tc>
          <w:tcPr>
            <w:tcW w:w="2195" w:type="dxa"/>
          </w:tcPr>
          <w:p w14:paraId="369B7B94" w14:textId="2AC0D233" w:rsidR="5D67DA3D" w:rsidRDefault="5D67DA3D" w:rsidP="5D67DA3D">
            <w:pPr>
              <w:jc w:val="center"/>
            </w:pPr>
          </w:p>
        </w:tc>
      </w:tr>
      <w:tr w:rsidR="04D39E51" w14:paraId="13DA5402" w14:textId="77777777" w:rsidTr="04D39E51">
        <w:tc>
          <w:tcPr>
            <w:tcW w:w="2195" w:type="dxa"/>
          </w:tcPr>
          <w:p w14:paraId="4630C612" w14:textId="114BB063" w:rsidR="04D39E51" w:rsidRDefault="1A16F859" w:rsidP="7759AE56">
            <w:pPr>
              <w:jc w:val="center"/>
            </w:pPr>
            <w:r>
              <w:t>email</w:t>
            </w:r>
          </w:p>
        </w:tc>
        <w:tc>
          <w:tcPr>
            <w:tcW w:w="2195" w:type="dxa"/>
          </w:tcPr>
          <w:p w14:paraId="3BE2ECC2" w14:textId="3A37C7A3" w:rsidR="04D39E51" w:rsidRDefault="1A16F859" w:rsidP="7759AE56">
            <w:pPr>
              <w:jc w:val="center"/>
            </w:pPr>
            <w:r>
              <w:t>TEXT</w:t>
            </w:r>
          </w:p>
        </w:tc>
        <w:tc>
          <w:tcPr>
            <w:tcW w:w="2195" w:type="dxa"/>
          </w:tcPr>
          <w:p w14:paraId="2EB936A7" w14:textId="0230A601" w:rsidR="04D39E51" w:rsidRDefault="1A16F859" w:rsidP="7759AE56">
            <w:pPr>
              <w:jc w:val="center"/>
            </w:pPr>
            <w:r>
              <w:t>NOT NULL</w:t>
            </w:r>
          </w:p>
        </w:tc>
        <w:tc>
          <w:tcPr>
            <w:tcW w:w="2195" w:type="dxa"/>
          </w:tcPr>
          <w:p w14:paraId="5AF53D01" w14:textId="75247C73" w:rsidR="265F1FAD" w:rsidRDefault="265F1FAD" w:rsidP="4B446F70">
            <w:pPr>
              <w:spacing w:line="240" w:lineRule="exact"/>
              <w:jc w:val="left"/>
              <w:rPr>
                <w:rFonts w:eastAsia="Times New Roman" w:cs="Times New Roman"/>
                <w:szCs w:val="26"/>
              </w:rPr>
            </w:pPr>
            <w:r w:rsidRPr="11F93677">
              <w:rPr>
                <w:rFonts w:eastAsia="Times New Roman" w:cs="Times New Roman"/>
              </w:rPr>
              <w:t>FOREIGN KEY (</w:t>
            </w:r>
            <w:proofErr w:type="gramStart"/>
            <w:r w:rsidRPr="11F93677">
              <w:rPr>
                <w:rFonts w:eastAsia="Times New Roman" w:cs="Times New Roman"/>
              </w:rPr>
              <w:t>user.email</w:t>
            </w:r>
            <w:proofErr w:type="gramEnd"/>
            <w:r w:rsidRPr="11F93677">
              <w:rPr>
                <w:rFonts w:eastAsia="Times New Roman" w:cs="Times New Roman"/>
              </w:rPr>
              <w:t>)</w:t>
            </w:r>
          </w:p>
          <w:p w14:paraId="57FB0085" w14:textId="75C4174C" w:rsidR="04D39E51" w:rsidRDefault="04D39E51" w:rsidP="7759AE56">
            <w:pPr>
              <w:jc w:val="center"/>
            </w:pPr>
          </w:p>
        </w:tc>
      </w:tr>
      <w:tr w:rsidR="04D39E51" w14:paraId="084FFF9B" w14:textId="77777777" w:rsidTr="04D39E51">
        <w:tc>
          <w:tcPr>
            <w:tcW w:w="2195" w:type="dxa"/>
          </w:tcPr>
          <w:p w14:paraId="3C16DD8B" w14:textId="5E7A6567" w:rsidR="04D39E51" w:rsidRDefault="2A485FF0" w:rsidP="7759AE56">
            <w:pPr>
              <w:jc w:val="center"/>
            </w:pPr>
            <w:r>
              <w:t>date_print</w:t>
            </w:r>
          </w:p>
        </w:tc>
        <w:tc>
          <w:tcPr>
            <w:tcW w:w="2195" w:type="dxa"/>
          </w:tcPr>
          <w:p w14:paraId="266F499B" w14:textId="15F037A3" w:rsidR="04D39E51" w:rsidRDefault="5D3A3107" w:rsidP="7759AE56">
            <w:pPr>
              <w:jc w:val="center"/>
            </w:pPr>
            <w:r>
              <w:t>DATE</w:t>
            </w:r>
          </w:p>
        </w:tc>
        <w:tc>
          <w:tcPr>
            <w:tcW w:w="2195" w:type="dxa"/>
          </w:tcPr>
          <w:p w14:paraId="36AD2F5A" w14:textId="65163667" w:rsidR="04D39E51" w:rsidRDefault="281910B8" w:rsidP="7759AE56">
            <w:pPr>
              <w:jc w:val="center"/>
            </w:pPr>
            <w:r>
              <w:t>NOT NULL</w:t>
            </w:r>
          </w:p>
        </w:tc>
        <w:tc>
          <w:tcPr>
            <w:tcW w:w="2195" w:type="dxa"/>
          </w:tcPr>
          <w:p w14:paraId="7C6197D9" w14:textId="49EEE208" w:rsidR="04D39E51" w:rsidRDefault="04D39E51" w:rsidP="7759AE56">
            <w:pPr>
              <w:jc w:val="center"/>
            </w:pPr>
          </w:p>
        </w:tc>
      </w:tr>
      <w:tr w:rsidR="473EF0B4" w14:paraId="53064C01" w14:textId="77777777" w:rsidTr="473EF0B4">
        <w:tc>
          <w:tcPr>
            <w:tcW w:w="2195" w:type="dxa"/>
          </w:tcPr>
          <w:p w14:paraId="65A51223" w14:textId="6FD0109F" w:rsidR="473EF0B4" w:rsidRDefault="281910B8" w:rsidP="473EF0B4">
            <w:pPr>
              <w:jc w:val="center"/>
            </w:pPr>
            <w:r>
              <w:t>number</w:t>
            </w:r>
            <w:r w:rsidR="258CC88C">
              <w:t>_page</w:t>
            </w:r>
          </w:p>
        </w:tc>
        <w:tc>
          <w:tcPr>
            <w:tcW w:w="2195" w:type="dxa"/>
          </w:tcPr>
          <w:p w14:paraId="0B366D4B" w14:textId="536145AC" w:rsidR="473EF0B4" w:rsidRDefault="184518F3" w:rsidP="473EF0B4">
            <w:pPr>
              <w:jc w:val="center"/>
            </w:pPr>
            <w:r>
              <w:t>INT</w:t>
            </w:r>
          </w:p>
        </w:tc>
        <w:tc>
          <w:tcPr>
            <w:tcW w:w="2195" w:type="dxa"/>
          </w:tcPr>
          <w:p w14:paraId="216FD838" w14:textId="5531F637" w:rsidR="473EF0B4" w:rsidRDefault="184518F3" w:rsidP="473EF0B4">
            <w:pPr>
              <w:jc w:val="center"/>
            </w:pPr>
            <w:r>
              <w:t>NOT NULL</w:t>
            </w:r>
          </w:p>
        </w:tc>
        <w:tc>
          <w:tcPr>
            <w:tcW w:w="2195" w:type="dxa"/>
          </w:tcPr>
          <w:p w14:paraId="008D3E8B" w14:textId="0FAD7DD2" w:rsidR="473EF0B4" w:rsidRDefault="473EF0B4" w:rsidP="473EF0B4">
            <w:pPr>
              <w:jc w:val="center"/>
            </w:pPr>
          </w:p>
        </w:tc>
      </w:tr>
      <w:tr w:rsidR="1527284D" w14:paraId="05868B3B" w14:textId="77777777" w:rsidTr="1527284D">
        <w:tc>
          <w:tcPr>
            <w:tcW w:w="2195" w:type="dxa"/>
          </w:tcPr>
          <w:p w14:paraId="6B173B9C" w14:textId="11273086" w:rsidR="1527284D" w:rsidRDefault="17443E4A" w:rsidP="1527284D">
            <w:pPr>
              <w:jc w:val="center"/>
            </w:pPr>
            <w:r>
              <w:t>id_machine</w:t>
            </w:r>
          </w:p>
        </w:tc>
        <w:tc>
          <w:tcPr>
            <w:tcW w:w="2195" w:type="dxa"/>
          </w:tcPr>
          <w:p w14:paraId="51B2C810" w14:textId="6F1A4E01" w:rsidR="1527284D" w:rsidRDefault="17443E4A" w:rsidP="1527284D">
            <w:pPr>
              <w:jc w:val="center"/>
            </w:pPr>
            <w:r>
              <w:t>INT</w:t>
            </w:r>
          </w:p>
        </w:tc>
        <w:tc>
          <w:tcPr>
            <w:tcW w:w="2195" w:type="dxa"/>
          </w:tcPr>
          <w:p w14:paraId="49D8B58F" w14:textId="22002008" w:rsidR="1527284D" w:rsidRDefault="17443E4A" w:rsidP="1527284D">
            <w:pPr>
              <w:jc w:val="center"/>
            </w:pPr>
            <w:r>
              <w:t>NOT NULL</w:t>
            </w:r>
          </w:p>
        </w:tc>
        <w:tc>
          <w:tcPr>
            <w:tcW w:w="2195" w:type="dxa"/>
          </w:tcPr>
          <w:p w14:paraId="6A0DD354" w14:textId="2BB0F62A" w:rsidR="1527284D" w:rsidRDefault="1527284D" w:rsidP="1527284D">
            <w:pPr>
              <w:jc w:val="center"/>
            </w:pPr>
          </w:p>
        </w:tc>
      </w:tr>
    </w:tbl>
    <w:p w14:paraId="09ACA236" w14:textId="77777777" w:rsidR="00483EBF" w:rsidRPr="00483EBF" w:rsidRDefault="003F1120" w:rsidP="00483EBF">
      <w:pPr>
        <w:pStyle w:val="u2"/>
        <w:rPr>
          <w:lang w:eastAsia="en-US" w:bidi="ar-SA"/>
        </w:rPr>
      </w:pPr>
      <w:bookmarkStart w:id="26" w:name="_Toc25660402"/>
      <w:r w:rsidRPr="003F1120">
        <w:rPr>
          <w:lang w:eastAsia="en-US" w:bidi="ar-SA"/>
        </w:rPr>
        <w:t>Mạng</w:t>
      </w:r>
      <w:bookmarkEnd w:id="26"/>
    </w:p>
    <w:p w14:paraId="3A8DB364" w14:textId="6FCA3FA8" w:rsidR="006F1A32" w:rsidRPr="006F1A32" w:rsidRDefault="006D18BE" w:rsidP="006F1A32">
      <w:pPr>
        <w:rPr>
          <w:lang w:eastAsia="en-US" w:bidi="ar-SA"/>
        </w:rPr>
      </w:pPr>
      <w:r>
        <w:rPr>
          <w:lang w:eastAsia="en-US" w:bidi="ar-SA"/>
        </w:rPr>
        <w:t xml:space="preserve">Máy tính </w:t>
      </w:r>
      <w:r w:rsidR="00B71D46">
        <w:rPr>
          <w:lang w:eastAsia="en-US" w:bidi="ar-SA"/>
        </w:rPr>
        <w:t xml:space="preserve">kết nối với mạng Internet để nhận </w:t>
      </w:r>
      <w:r w:rsidR="003726FC">
        <w:rPr>
          <w:lang w:eastAsia="en-US" w:bidi="ar-SA"/>
        </w:rPr>
        <w:t>email</w:t>
      </w:r>
      <w:r w:rsidR="00D83442">
        <w:rPr>
          <w:lang w:eastAsia="en-US" w:bidi="ar-SA"/>
        </w:rPr>
        <w:t>.</w:t>
      </w:r>
    </w:p>
    <w:p w14:paraId="384FD25F" w14:textId="0DF560FE" w:rsidR="00D83442" w:rsidRPr="006F1A32" w:rsidRDefault="00D83442" w:rsidP="006F1A32">
      <w:pPr>
        <w:rPr>
          <w:lang w:eastAsia="en-US" w:bidi="ar-SA"/>
        </w:rPr>
      </w:pPr>
      <w:r w:rsidRPr="00D83442">
        <w:rPr>
          <w:lang w:eastAsia="en-US" w:bidi="ar-SA"/>
        </w:rPr>
        <w:t xml:space="preserve">Cài đặt </w:t>
      </w:r>
      <w:r>
        <w:rPr>
          <w:lang w:eastAsia="en-US" w:bidi="ar-SA"/>
        </w:rPr>
        <w:t xml:space="preserve">hệ thống </w:t>
      </w:r>
      <w:r w:rsidRPr="00D83442">
        <w:rPr>
          <w:lang w:eastAsia="en-US" w:bidi="ar-SA"/>
        </w:rPr>
        <w:t>Firewall nhằm đảm bảo an toàn bảo mật dữ liệu thông tin và đảm bảo truy cập an toàn.</w:t>
      </w:r>
    </w:p>
    <w:p w14:paraId="732EE1EB" w14:textId="4D6340C4" w:rsidR="009D290A" w:rsidRDefault="009D290A" w:rsidP="005E2D65">
      <w:pPr>
        <w:pStyle w:val="u1"/>
      </w:pPr>
      <w:bookmarkStart w:id="27" w:name="_Toc25660403"/>
      <w:r>
        <w:t>Giám sát dự án</w:t>
      </w:r>
      <w:bookmarkEnd w:id="27"/>
    </w:p>
    <w:p w14:paraId="36610AD8" w14:textId="10D1CC69" w:rsidR="00F45E06" w:rsidRDefault="00F45E06" w:rsidP="00F45E06">
      <w:pPr>
        <w:pStyle w:val="u2"/>
      </w:pPr>
      <w:bookmarkStart w:id="28" w:name="_Toc25660404"/>
      <w:r>
        <w:t>Trả lời câu hỏi</w:t>
      </w:r>
      <w:bookmarkEnd w:id="28"/>
    </w:p>
    <w:p w14:paraId="2708B202" w14:textId="77777777" w:rsidR="00667DD5" w:rsidRDefault="003A3FFF" w:rsidP="009C6E5D">
      <w:pPr>
        <w:pStyle w:val="oancuaDanhsach"/>
        <w:numPr>
          <w:ilvl w:val="0"/>
          <w:numId w:val="10"/>
        </w:numPr>
        <w:rPr>
          <w:rFonts w:eastAsia="Times New Roman" w:cs="Times New Roman"/>
        </w:rPr>
      </w:pPr>
      <w:r w:rsidRPr="444A8317">
        <w:rPr>
          <w:rFonts w:eastAsia="Times New Roman" w:cs="Times New Roman"/>
        </w:rPr>
        <w:t>Khách hàng yêu cầu</w:t>
      </w:r>
      <w:r w:rsidR="00BD4022" w:rsidRPr="444A8317">
        <w:rPr>
          <w:rFonts w:eastAsia="Times New Roman" w:cs="Times New Roman"/>
        </w:rPr>
        <w:t xml:space="preserve">: </w:t>
      </w:r>
      <w:r w:rsidR="005A4994" w:rsidRPr="444A8317">
        <w:rPr>
          <w:rFonts w:eastAsia="Times New Roman" w:cs="Times New Roman"/>
        </w:rPr>
        <w:t>“</w:t>
      </w:r>
      <w:r w:rsidRPr="444A8317">
        <w:rPr>
          <w:rFonts w:eastAsia="Times New Roman" w:cs="Times New Roman"/>
        </w:rPr>
        <w:t>Cần có người làm việc trực tiếp ở công ty chúng tôi để tiện trao đổi và sửa lỗi?”.</w:t>
      </w:r>
    </w:p>
    <w:p w14:paraId="5B9B7F8E" w14:textId="3073E9AA" w:rsidR="00A0036D" w:rsidRPr="00A0036D" w:rsidRDefault="003A3FFF" w:rsidP="00A0036D">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rsidR="00667DD5" w:rsidRPr="444A8317">
        <w:rPr>
          <w:rFonts w:eastAsia="Times New Roman" w:cs="Times New Roman"/>
        </w:rPr>
        <w:t>:</w:t>
      </w:r>
      <w:r w:rsidR="00667DD5">
        <w:tab/>
      </w:r>
    </w:p>
    <w:p w14:paraId="3721FDCC" w14:textId="0950B759" w:rsidR="00667DD5" w:rsidRDefault="41CA16F0" w:rsidP="7A151C28">
      <w:pPr>
        <w:tabs>
          <w:tab w:val="right" w:leader="dot" w:pos="8780"/>
        </w:tabs>
        <w:spacing w:line="240" w:lineRule="exact"/>
        <w:ind w:left="720"/>
        <w:rPr>
          <w:rFonts w:eastAsia="Times New Roman" w:cs="Times New Roman"/>
        </w:rPr>
      </w:pPr>
      <w:r w:rsidRPr="444A8317">
        <w:rPr>
          <w:rFonts w:eastAsia="Times New Roman" w:cs="Times New Roman"/>
        </w:rP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57262EE3" w14:textId="47C91AAE" w:rsidR="00667DD5" w:rsidRDefault="00667DD5" w:rsidP="00667DD5">
      <w:pPr>
        <w:pStyle w:val="oancuaDanhsach"/>
        <w:tabs>
          <w:tab w:val="right" w:leader="dot" w:pos="8780"/>
        </w:tabs>
        <w:ind w:left="720"/>
        <w:rPr>
          <w:rFonts w:eastAsia="Times New Roman" w:cs="Times New Roman"/>
        </w:rPr>
      </w:pPr>
      <w:r>
        <w:tab/>
      </w:r>
    </w:p>
    <w:p w14:paraId="78D2041A" w14:textId="5CF268E7" w:rsidR="00667DD5" w:rsidRDefault="00667DD5" w:rsidP="009C6E5D">
      <w:pPr>
        <w:pStyle w:val="oancuaDanhsach"/>
        <w:numPr>
          <w:ilvl w:val="0"/>
          <w:numId w:val="10"/>
        </w:numPr>
        <w:rPr>
          <w:rFonts w:eastAsia="Times New Roman" w:cs="Times New Roman"/>
        </w:rPr>
      </w:pPr>
      <w:r w:rsidRPr="444A8317">
        <w:rPr>
          <w:rFonts w:eastAsia="Times New Roman" w:cs="Times New Roman"/>
        </w:rPr>
        <w:t>Khách hàng yêu cầu: “Oh</w:t>
      </w:r>
      <w:r w:rsidR="00954A4A" w:rsidRPr="444A8317">
        <w:rPr>
          <w:rFonts w:eastAsia="Times New Roman" w:cs="Times New Roman"/>
        </w:rPr>
        <w:t xml:space="preserve">. </w:t>
      </w:r>
      <w:r w:rsidR="628B74EA" w:rsidRPr="444A8317">
        <w:rPr>
          <w:rFonts w:eastAsia="Times New Roman" w:cs="Times New Roman"/>
        </w:rPr>
        <w:t>S</w:t>
      </w:r>
      <w:r w:rsidR="714C7933" w:rsidRPr="444A8317">
        <w:rPr>
          <w:rFonts w:eastAsia="Times New Roman" w:cs="Times New Roman"/>
        </w:rPr>
        <w:t>ếp</w:t>
      </w:r>
      <w:r w:rsidR="00954A4A" w:rsidRPr="444A8317">
        <w:rPr>
          <w:rFonts w:eastAsia="Times New Roman" w:cs="Times New Roman"/>
        </w:rPr>
        <w:t xml:space="preserve"> chúng tôi sử dụng máy tính cài hệ điều hành </w:t>
      </w:r>
      <w:r w:rsidR="00915C78" w:rsidRPr="444A8317">
        <w:rPr>
          <w:rFonts w:eastAsia="Times New Roman" w:cs="Times New Roman"/>
        </w:rPr>
        <w:t>Windows 95 cơ</w:t>
      </w:r>
      <w:r w:rsidR="00D82BE2" w:rsidRPr="444A8317">
        <w:rPr>
          <w:rFonts w:eastAsia="Times New Roman" w:cs="Times New Roman"/>
        </w:rPr>
        <w:t>.</w:t>
      </w:r>
      <w:r w:rsidR="00915C78" w:rsidRPr="444A8317">
        <w:rPr>
          <w:rFonts w:eastAsia="Times New Roman" w:cs="Times New Roman"/>
        </w:rPr>
        <w:t xml:space="preserve"> Liệu phần mềm này </w:t>
      </w:r>
      <w:r w:rsidR="004C71FA" w:rsidRPr="444A8317">
        <w:rPr>
          <w:rFonts w:eastAsia="Times New Roman" w:cs="Times New Roman"/>
        </w:rPr>
        <w:t>phải chạy được đấy nhé</w:t>
      </w:r>
      <w:r w:rsidR="00DB2EB7" w:rsidRPr="444A8317">
        <w:rPr>
          <w:rFonts w:eastAsia="Times New Roman" w:cs="Times New Roman"/>
        </w:rPr>
        <w:t>. Ông mới là người duyệt cái này đấy</w:t>
      </w:r>
      <w:r w:rsidRPr="444A8317">
        <w:rPr>
          <w:rFonts w:eastAsia="Times New Roman" w:cs="Times New Roman"/>
        </w:rPr>
        <w:t>”.</w:t>
      </w:r>
    </w:p>
    <w:p w14:paraId="2BF454A1" w14:textId="0D100B4B" w:rsidR="00653BCE" w:rsidRDefault="00667DD5" w:rsidP="00653BCE">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tab/>
      </w:r>
    </w:p>
    <w:p w14:paraId="575F6FA4" w14:textId="0FFD5C90" w:rsidR="00667DD5" w:rsidRDefault="11E48150" w:rsidP="3F7BDC69">
      <w:pPr>
        <w:tabs>
          <w:tab w:val="right" w:leader="dot" w:pos="8780"/>
        </w:tabs>
        <w:spacing w:line="240" w:lineRule="exact"/>
        <w:ind w:left="720"/>
        <w:rPr>
          <w:rFonts w:eastAsia="Times New Roman" w:cs="Times New Roman"/>
        </w:rPr>
      </w:pPr>
      <w:r w:rsidRPr="444A8317">
        <w:rPr>
          <w:rFonts w:eastAsia="Times New Roman" w:cs="Times New Roman"/>
        </w:rPr>
        <w:t>Oh, hệ điều hành này cũng khá cũ rồi nhé, chúng tôi cần thêm rất nhiều các module để nó ch</w:t>
      </w:r>
      <w:r w:rsidR="2CCD0423" w:rsidRPr="444A8317">
        <w:rPr>
          <w:rFonts w:eastAsia="Times New Roman" w:cs="Times New Roman"/>
        </w:rPr>
        <w:t>ạy được trên hệ điều hành đó nhé</w:t>
      </w:r>
      <w:r w:rsidRPr="444A8317">
        <w:rPr>
          <w:rFonts w:eastAsia="Times New Roman" w:cs="Times New Roman"/>
        </w:rPr>
        <w:t>. N</w:t>
      </w:r>
      <w:r w:rsidR="16A66315" w:rsidRPr="444A8317">
        <w:rPr>
          <w:rFonts w:eastAsia="Times New Roman" w:cs="Times New Roman"/>
        </w:rPr>
        <w:t>ên</w:t>
      </w:r>
      <w:r w:rsidRPr="444A8317">
        <w:rPr>
          <w:rFonts w:eastAsia="Times New Roman" w:cs="Times New Roman"/>
        </w:rPr>
        <w:t xml:space="preserve"> chúng tôi sẽ cần thêm chi phí và thời gian cũng như là thiết bị máy tính cài hệ điều hành Windows 95. Chúng ta có thể thoả thuận thêm về hợp đồng.</w:t>
      </w:r>
    </w:p>
    <w:p w14:paraId="65D94067" w14:textId="77777777" w:rsidR="00667DD5" w:rsidRDefault="00667DD5" w:rsidP="00667DD5">
      <w:pPr>
        <w:pStyle w:val="oancuaDanhsach"/>
        <w:tabs>
          <w:tab w:val="right" w:leader="dot" w:pos="8780"/>
        </w:tabs>
        <w:ind w:left="720"/>
        <w:rPr>
          <w:rFonts w:eastAsia="Times New Roman" w:cs="Times New Roman"/>
        </w:rPr>
      </w:pPr>
    </w:p>
    <w:p w14:paraId="576C666E" w14:textId="5A918A9D" w:rsidR="00460E60" w:rsidRDefault="00460E60" w:rsidP="009C6E5D">
      <w:pPr>
        <w:pStyle w:val="oancuaDanhsach"/>
        <w:numPr>
          <w:ilvl w:val="0"/>
          <w:numId w:val="10"/>
        </w:numPr>
        <w:rPr>
          <w:rFonts w:eastAsia="Times New Roman" w:cs="Times New Roman"/>
        </w:rPr>
      </w:pPr>
      <w:r w:rsidRPr="444A8317">
        <w:rPr>
          <w:rFonts w:eastAsia="Times New Roman" w:cs="Times New Roman"/>
        </w:rPr>
        <w:t>Khách hàng yêu cầu: “</w:t>
      </w:r>
      <w:r w:rsidR="00853CD0" w:rsidRPr="444A8317">
        <w:rPr>
          <w:rFonts w:eastAsia="Times New Roman" w:cs="Times New Roman"/>
        </w:rPr>
        <w:t>Dự án phát triển phần mềm này giá 100 triệu. Giá này c</w:t>
      </w:r>
      <w:r w:rsidR="009A592B" w:rsidRPr="444A8317">
        <w:rPr>
          <w:rFonts w:eastAsia="Times New Roman" w:cs="Times New Roman"/>
        </w:rPr>
        <w:t xml:space="preserve">ó </w:t>
      </w:r>
      <w:r w:rsidR="00AA7A9A" w:rsidRPr="444A8317">
        <w:rPr>
          <w:rFonts w:eastAsia="Times New Roman" w:cs="Times New Roman"/>
        </w:rPr>
        <w:t xml:space="preserve">bao gồm </w:t>
      </w:r>
      <w:r w:rsidR="009A592B" w:rsidRPr="444A8317">
        <w:rPr>
          <w:rFonts w:eastAsia="Times New Roman" w:cs="Times New Roman"/>
        </w:rPr>
        <w:t xml:space="preserve">VAT hay không nhỉ? </w:t>
      </w:r>
      <w:r w:rsidR="00AA7A9A" w:rsidRPr="444A8317">
        <w:rPr>
          <w:rFonts w:eastAsia="Times New Roman" w:cs="Times New Roman"/>
        </w:rPr>
        <w:t xml:space="preserve">Giá cụ thể cho tình huống có VAT và không </w:t>
      </w:r>
      <w:r w:rsidR="00AA7A9A" w:rsidRPr="444A8317">
        <w:rPr>
          <w:rFonts w:eastAsia="Times New Roman" w:cs="Times New Roman"/>
        </w:rPr>
        <w:lastRenderedPageBreak/>
        <w:t>VAT là bao nhiêu?”</w:t>
      </w:r>
    </w:p>
    <w:p w14:paraId="74A27C39" w14:textId="1C3CC843" w:rsidR="00E83ED6" w:rsidRDefault="00460E60" w:rsidP="00E83ED6">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tab/>
      </w:r>
    </w:p>
    <w:p w14:paraId="0C7678B6" w14:textId="546D80C4" w:rsidR="00460E60" w:rsidRPr="003A3FFF" w:rsidRDefault="1F3CEF64" w:rsidP="00460E60">
      <w:pPr>
        <w:pStyle w:val="oancuaDanhsach"/>
        <w:tabs>
          <w:tab w:val="right" w:leader="dot" w:pos="8780"/>
        </w:tabs>
        <w:ind w:left="720"/>
        <w:rPr>
          <w:rFonts w:eastAsia="Times New Roman" w:cs="Times New Roman"/>
        </w:rPr>
      </w:pPr>
      <w:r w:rsidRPr="273E4C97">
        <w:rPr>
          <w:rFonts w:eastAsia="Times New Roman" w:cs="Times New Roman"/>
        </w:rPr>
        <w:t>Như ông có thể thấy</w:t>
      </w:r>
      <w:r w:rsidRPr="33F99F58">
        <w:rPr>
          <w:rFonts w:eastAsia="Times New Roman" w:cs="Times New Roman"/>
        </w:rPr>
        <w:t xml:space="preserve">, tổng chi phí </w:t>
      </w:r>
      <w:r w:rsidRPr="050C0BF9">
        <w:rPr>
          <w:rFonts w:eastAsia="Times New Roman" w:cs="Times New Roman"/>
        </w:rPr>
        <w:t>vận hành và</w:t>
      </w:r>
      <w:r w:rsidR="19697652" w:rsidRPr="050C0BF9">
        <w:rPr>
          <w:rFonts w:eastAsia="Times New Roman" w:cs="Times New Roman"/>
        </w:rPr>
        <w:t xml:space="preserve"> quản lý </w:t>
      </w:r>
      <w:r w:rsidR="19697652" w:rsidRPr="5624063D">
        <w:rPr>
          <w:rFonts w:eastAsia="Times New Roman" w:cs="Times New Roman"/>
        </w:rPr>
        <w:t>là 100 triệu đã có VAT</w:t>
      </w:r>
      <w:r w:rsidR="19697652" w:rsidRPr="5298FDAD">
        <w:rPr>
          <w:rFonts w:eastAsia="Times New Roman" w:cs="Times New Roman"/>
        </w:rPr>
        <w:t xml:space="preserve"> nhé. Chúng tôi sẽ cam kết </w:t>
      </w:r>
      <w:r w:rsidR="19697652" w:rsidRPr="60A1A86C">
        <w:rPr>
          <w:rFonts w:eastAsia="Times New Roman" w:cs="Times New Roman"/>
        </w:rPr>
        <w:t xml:space="preserve">bảo trì cho bên ông </w:t>
      </w:r>
      <w:r w:rsidR="1AC0EA2A" w:rsidRPr="532B7E48">
        <w:rPr>
          <w:rFonts w:eastAsia="Times New Roman" w:cs="Times New Roman"/>
        </w:rPr>
        <w:t>2</w:t>
      </w:r>
      <w:r w:rsidR="19697652" w:rsidRPr="60A1A86C">
        <w:rPr>
          <w:rFonts w:eastAsia="Times New Roman" w:cs="Times New Roman"/>
        </w:rPr>
        <w:t xml:space="preserve"> năm</w:t>
      </w:r>
      <w:r w:rsidR="19697652" w:rsidRPr="2798D898">
        <w:rPr>
          <w:rFonts w:eastAsia="Times New Roman" w:cs="Times New Roman"/>
        </w:rPr>
        <w:t>, sau</w:t>
      </w:r>
      <w:r w:rsidR="19697652" w:rsidRPr="58D4645D">
        <w:rPr>
          <w:rFonts w:eastAsia="Times New Roman" w:cs="Times New Roman"/>
        </w:rPr>
        <w:t xml:space="preserve"> mỗi này thì ông phải đóng thêm</w:t>
      </w:r>
      <w:r w:rsidR="19697652" w:rsidRPr="66495BE4">
        <w:rPr>
          <w:rFonts w:eastAsia="Times New Roman" w:cs="Times New Roman"/>
        </w:rPr>
        <w:t xml:space="preserve"> chi phí bảo trì đó là 100tr</w:t>
      </w:r>
      <w:r w:rsidR="24C76E84" w:rsidRPr="66495BE4">
        <w:rPr>
          <w:rFonts w:eastAsia="Times New Roman" w:cs="Times New Roman"/>
        </w:rPr>
        <w:t>/</w:t>
      </w:r>
      <w:r w:rsidR="24C76E84" w:rsidRPr="02FE75DB">
        <w:rPr>
          <w:rFonts w:eastAsia="Times New Roman" w:cs="Times New Roman"/>
        </w:rPr>
        <w:t>3 năm ông nhé.</w:t>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9" w:name="_Toc25660405"/>
      <w:r>
        <w:t>Đóng dự án</w:t>
      </w:r>
      <w:bookmarkEnd w:id="29"/>
    </w:p>
    <w:p w14:paraId="603FB6A9" w14:textId="67815968" w:rsidR="1A828751" w:rsidRDefault="1A828751">
      <w:r>
        <w:t>Thực hiện các thống kê</w:t>
      </w:r>
      <w:r w:rsidR="57AD0877">
        <w:t>: Thời gian thực hiện 10-12 ngày</w:t>
      </w:r>
    </w:p>
    <w:p w14:paraId="37A5DC86" w14:textId="03D73393" w:rsidR="008E6AE9" w:rsidRPr="00D1020B" w:rsidRDefault="00D1020B" w:rsidP="00D1020B">
      <w:pPr>
        <w:pStyle w:val="u2"/>
      </w:pPr>
      <w:bookmarkStart w:id="30" w:name="_Toc25660406"/>
      <w:r>
        <w:t xml:space="preserve">Quản lý mã </w:t>
      </w:r>
      <w:r w:rsidR="2ED2AFAB">
        <w:t>nguồn</w:t>
      </w:r>
      <w:bookmarkEnd w:id="30"/>
    </w:p>
    <w:p w14:paraId="2E646AEC" w14:textId="0CFF7D27" w:rsidR="006A739D" w:rsidRDefault="1168EFFD" w:rsidP="009C6E5D">
      <w:pPr>
        <w:pStyle w:val="oancuaDanhsach"/>
        <w:numPr>
          <w:ilvl w:val="0"/>
          <w:numId w:val="8"/>
        </w:numPr>
      </w:pPr>
      <w:r>
        <w:t>Số</w:t>
      </w:r>
      <w:r w:rsidR="00DD4BB4">
        <w:t xml:space="preserve"> commit của mỗi người</w:t>
      </w:r>
      <w:r w:rsidR="4D49A3DE">
        <w:t xml:space="preserve">: 10 </w:t>
      </w:r>
    </w:p>
    <w:p w14:paraId="06E3DE0E" w14:textId="3A10E2A0" w:rsidR="00311833" w:rsidRPr="00311833" w:rsidRDefault="00DD4BB4" w:rsidP="00311833">
      <w:pPr>
        <w:pStyle w:val="oancuaDanhsach"/>
        <w:numPr>
          <w:ilvl w:val="0"/>
          <w:numId w:val="8"/>
        </w:numPr>
      </w:pPr>
      <w:r>
        <w:t>Phân bố commit của dự án (sáng chiều đêm…)</w:t>
      </w:r>
    </w:p>
    <w:tbl>
      <w:tblPr>
        <w:tblStyle w:val="LiBang"/>
        <w:tblW w:w="0" w:type="auto"/>
        <w:tblInd w:w="360" w:type="dxa"/>
        <w:tblLayout w:type="fixed"/>
        <w:tblLook w:val="06A0" w:firstRow="1" w:lastRow="0" w:firstColumn="1" w:lastColumn="0" w:noHBand="1" w:noVBand="1"/>
      </w:tblPr>
      <w:tblGrid>
        <w:gridCol w:w="2745"/>
        <w:gridCol w:w="2025"/>
        <w:gridCol w:w="2115"/>
        <w:gridCol w:w="1895"/>
      </w:tblGrid>
      <w:tr w:rsidR="07FEBF01" w14:paraId="32850C78" w14:textId="77777777" w:rsidTr="19FA2B3B">
        <w:tc>
          <w:tcPr>
            <w:tcW w:w="2745" w:type="dxa"/>
          </w:tcPr>
          <w:p w14:paraId="3C719EB2" w14:textId="172477C1" w:rsidR="4CF73CA8" w:rsidRDefault="4CF73CA8" w:rsidP="71BD77A3">
            <w:pPr>
              <w:jc w:val="center"/>
            </w:pPr>
            <w:r>
              <w:t>Họ và tên</w:t>
            </w:r>
          </w:p>
        </w:tc>
        <w:tc>
          <w:tcPr>
            <w:tcW w:w="2025" w:type="dxa"/>
          </w:tcPr>
          <w:p w14:paraId="043EC159" w14:textId="1B3AF4FD" w:rsidR="07FEBF01" w:rsidRDefault="4CF73CA8" w:rsidP="71BD77A3">
            <w:pPr>
              <w:jc w:val="center"/>
            </w:pPr>
            <w:r>
              <w:t>Sáng</w:t>
            </w:r>
          </w:p>
        </w:tc>
        <w:tc>
          <w:tcPr>
            <w:tcW w:w="2115" w:type="dxa"/>
          </w:tcPr>
          <w:p w14:paraId="12C08E15" w14:textId="371C6B29" w:rsidR="07FEBF01" w:rsidRDefault="4CF73CA8" w:rsidP="71BD77A3">
            <w:pPr>
              <w:jc w:val="center"/>
            </w:pPr>
            <w:r>
              <w:t>Chiều</w:t>
            </w:r>
          </w:p>
        </w:tc>
        <w:tc>
          <w:tcPr>
            <w:tcW w:w="1895" w:type="dxa"/>
          </w:tcPr>
          <w:p w14:paraId="691FFAD7" w14:textId="275C3D37" w:rsidR="07FEBF01" w:rsidRDefault="4CF73CA8" w:rsidP="71BD77A3">
            <w:pPr>
              <w:jc w:val="center"/>
            </w:pPr>
            <w:r>
              <w:t>Đêm</w:t>
            </w:r>
          </w:p>
        </w:tc>
      </w:tr>
      <w:tr w:rsidR="07FEBF01" w14:paraId="59070E7B" w14:textId="77777777" w:rsidTr="19FA2B3B">
        <w:tc>
          <w:tcPr>
            <w:tcW w:w="2745" w:type="dxa"/>
          </w:tcPr>
          <w:p w14:paraId="64310140" w14:textId="3B7B6750" w:rsidR="07FEBF01" w:rsidRDefault="4CF73CA8" w:rsidP="71BD77A3">
            <w:pPr>
              <w:jc w:val="center"/>
            </w:pPr>
            <w:r>
              <w:t>Lê Đình Phúc</w:t>
            </w:r>
          </w:p>
        </w:tc>
        <w:tc>
          <w:tcPr>
            <w:tcW w:w="2025" w:type="dxa"/>
          </w:tcPr>
          <w:p w14:paraId="24C2A854" w14:textId="08522D13" w:rsidR="07FEBF01" w:rsidRDefault="07FEBF01" w:rsidP="71BD77A3">
            <w:pPr>
              <w:jc w:val="center"/>
            </w:pPr>
          </w:p>
        </w:tc>
        <w:tc>
          <w:tcPr>
            <w:tcW w:w="2115" w:type="dxa"/>
          </w:tcPr>
          <w:p w14:paraId="68C4699D" w14:textId="7F5A6940" w:rsidR="07FEBF01" w:rsidRDefault="1B37781D" w:rsidP="71BD77A3">
            <w:pPr>
              <w:jc w:val="center"/>
            </w:pPr>
            <w:r>
              <w:t>X</w:t>
            </w:r>
          </w:p>
        </w:tc>
        <w:tc>
          <w:tcPr>
            <w:tcW w:w="1895" w:type="dxa"/>
          </w:tcPr>
          <w:p w14:paraId="3189B104" w14:textId="2F3E9D70" w:rsidR="07FEBF01" w:rsidRDefault="1B37781D" w:rsidP="71BD77A3">
            <w:pPr>
              <w:jc w:val="center"/>
            </w:pPr>
            <w:r>
              <w:t>X</w:t>
            </w:r>
          </w:p>
        </w:tc>
      </w:tr>
      <w:tr w:rsidR="07FEBF01" w14:paraId="19ECACE5" w14:textId="77777777" w:rsidTr="19FA2B3B">
        <w:tc>
          <w:tcPr>
            <w:tcW w:w="2745" w:type="dxa"/>
          </w:tcPr>
          <w:p w14:paraId="6BF1B865" w14:textId="14ABCEAF" w:rsidR="07FEBF01" w:rsidRDefault="4CF73CA8" w:rsidP="71BD77A3">
            <w:pPr>
              <w:jc w:val="center"/>
            </w:pPr>
            <w:r>
              <w:t>Nguyễn Việt Hùng</w:t>
            </w:r>
          </w:p>
        </w:tc>
        <w:tc>
          <w:tcPr>
            <w:tcW w:w="2025" w:type="dxa"/>
          </w:tcPr>
          <w:p w14:paraId="0C1DE0AD" w14:textId="3E7EB995" w:rsidR="07FEBF01" w:rsidRDefault="0A22DD2D" w:rsidP="71BD77A3">
            <w:pPr>
              <w:jc w:val="center"/>
            </w:pPr>
            <w:r>
              <w:t>X</w:t>
            </w:r>
          </w:p>
        </w:tc>
        <w:tc>
          <w:tcPr>
            <w:tcW w:w="2115" w:type="dxa"/>
          </w:tcPr>
          <w:p w14:paraId="3D71F0B5" w14:textId="623D84EB" w:rsidR="07FEBF01" w:rsidRDefault="0A22DD2D" w:rsidP="71BD77A3">
            <w:pPr>
              <w:jc w:val="center"/>
            </w:pPr>
            <w:r>
              <w:t>X</w:t>
            </w:r>
          </w:p>
        </w:tc>
        <w:tc>
          <w:tcPr>
            <w:tcW w:w="1895" w:type="dxa"/>
          </w:tcPr>
          <w:p w14:paraId="4E2041FE" w14:textId="08522D13" w:rsidR="07FEBF01" w:rsidRDefault="07FEBF01" w:rsidP="71BD77A3">
            <w:pPr>
              <w:jc w:val="center"/>
            </w:pPr>
          </w:p>
        </w:tc>
      </w:tr>
      <w:tr w:rsidR="07FEBF01" w14:paraId="7D67447B" w14:textId="77777777" w:rsidTr="19FA2B3B">
        <w:tc>
          <w:tcPr>
            <w:tcW w:w="2745" w:type="dxa"/>
          </w:tcPr>
          <w:p w14:paraId="62F32E23" w14:textId="052EF45F" w:rsidR="07FEBF01" w:rsidRDefault="4CF73CA8" w:rsidP="71BD77A3">
            <w:pPr>
              <w:jc w:val="center"/>
            </w:pPr>
            <w:r>
              <w:t>Nguyễn Hoàng Thuyên</w:t>
            </w:r>
          </w:p>
        </w:tc>
        <w:tc>
          <w:tcPr>
            <w:tcW w:w="2025" w:type="dxa"/>
          </w:tcPr>
          <w:p w14:paraId="45FCD8D2" w14:textId="6B23372D" w:rsidR="07FEBF01" w:rsidRDefault="64644B79" w:rsidP="71BD77A3">
            <w:pPr>
              <w:jc w:val="center"/>
            </w:pPr>
            <w:r>
              <w:t>X</w:t>
            </w:r>
          </w:p>
        </w:tc>
        <w:tc>
          <w:tcPr>
            <w:tcW w:w="2115" w:type="dxa"/>
          </w:tcPr>
          <w:p w14:paraId="3D848035" w14:textId="43B955A9" w:rsidR="07FEBF01" w:rsidRDefault="07FEBF01" w:rsidP="71BD77A3">
            <w:pPr>
              <w:jc w:val="center"/>
            </w:pPr>
          </w:p>
        </w:tc>
        <w:tc>
          <w:tcPr>
            <w:tcW w:w="1895" w:type="dxa"/>
          </w:tcPr>
          <w:p w14:paraId="047DC5F9" w14:textId="73D12425" w:rsidR="07FEBF01" w:rsidRDefault="64644B79" w:rsidP="71BD77A3">
            <w:pPr>
              <w:jc w:val="center"/>
            </w:pPr>
            <w:r>
              <w:t>X</w:t>
            </w:r>
          </w:p>
        </w:tc>
      </w:tr>
    </w:tbl>
    <w:p w14:paraId="34D2EF2A" w14:textId="14FBBA44" w:rsidR="00DD4BB4" w:rsidRDefault="000E5F9F" w:rsidP="009C6E5D">
      <w:pPr>
        <w:pStyle w:val="oancuaDanhsach"/>
        <w:numPr>
          <w:ilvl w:val="0"/>
          <w:numId w:val="8"/>
        </w:numPr>
      </w:pPr>
      <w:r>
        <w:t xml:space="preserve">Số </w:t>
      </w:r>
      <w:r w:rsidR="001C5DD1">
        <w:t xml:space="preserve">dòng lệnh bị </w:t>
      </w:r>
      <w:r>
        <w:t>thay đổi</w:t>
      </w:r>
      <w:r w:rsidR="5FA57A6C">
        <w:t>: 1998</w:t>
      </w:r>
    </w:p>
    <w:p w14:paraId="363052BB" w14:textId="2ADB226C" w:rsidR="00094A88" w:rsidRPr="00094A88" w:rsidRDefault="00DC5E3B" w:rsidP="00094A88">
      <w:pPr>
        <w:pStyle w:val="oancuaDanhsach"/>
        <w:numPr>
          <w:ilvl w:val="0"/>
          <w:numId w:val="8"/>
        </w:numPr>
      </w:pPr>
      <w:r w:rsidRPr="00DC5E3B">
        <w:t>Sơ đồ các branch được t</w:t>
      </w:r>
      <w:r>
        <w:t>ạo ra</w:t>
      </w:r>
      <w:r w:rsidR="20DA730B">
        <w:t>: 3</w:t>
      </w:r>
    </w:p>
    <w:p w14:paraId="658CE6F7" w14:textId="3F14E17B" w:rsidR="000F7EFC" w:rsidRPr="000F7EFC" w:rsidRDefault="000F7EFC" w:rsidP="009C6E5D">
      <w:pPr>
        <w:pStyle w:val="oancuaDanhsach"/>
        <w:numPr>
          <w:ilvl w:val="0"/>
          <w:numId w:val="8"/>
        </w:numPr>
      </w:pPr>
      <w:r w:rsidRPr="000F7EFC">
        <w:t>Số dòng lệnh của dự</w:t>
      </w:r>
      <w:r>
        <w:t xml:space="preserve"> án</w:t>
      </w:r>
      <w:r w:rsidR="6469D20D">
        <w:t>: 23690</w:t>
      </w:r>
    </w:p>
    <w:p w14:paraId="071A5D9D" w14:textId="006A1283" w:rsidR="00D1020B" w:rsidRPr="00D1020B" w:rsidRDefault="00D1020B" w:rsidP="00D1020B">
      <w:pPr>
        <w:pStyle w:val="u2"/>
      </w:pPr>
      <w:bookmarkStart w:id="31" w:name="_Toc25660407"/>
      <w:r>
        <w:t>Quản lý công việc</w:t>
      </w:r>
      <w:bookmarkEnd w:id="31"/>
    </w:p>
    <w:p w14:paraId="4FB2F80B" w14:textId="71EC3097" w:rsidR="00924FA9" w:rsidRDefault="00816042" w:rsidP="009C6E5D">
      <w:pPr>
        <w:pStyle w:val="oancuaDanhsach"/>
        <w:numPr>
          <w:ilvl w:val="0"/>
          <w:numId w:val="9"/>
        </w:numPr>
      </w:pPr>
      <w:r w:rsidRPr="00F916B8">
        <w:t xml:space="preserve">Số task </w:t>
      </w:r>
      <w:r w:rsidR="00F916B8" w:rsidRPr="00F916B8">
        <w:t>đã hoàn th</w:t>
      </w:r>
      <w:r w:rsidR="00F916B8">
        <w:t>ành</w:t>
      </w:r>
      <w:r w:rsidR="4148AA95">
        <w:t>: 12</w:t>
      </w:r>
    </w:p>
    <w:p w14:paraId="104C1A94" w14:textId="4336D491" w:rsidR="636E22DC" w:rsidRDefault="7DEE192E" w:rsidP="615F6792">
      <w:pPr>
        <w:pStyle w:val="oancuaDanhsach"/>
        <w:numPr>
          <w:ilvl w:val="0"/>
          <w:numId w:val="9"/>
        </w:numPr>
        <w:rPr>
          <w:rFonts w:eastAsia="Times New Roman" w:cs="Times New Roman"/>
          <w:szCs w:val="26"/>
        </w:rPr>
      </w:pPr>
      <w:r>
        <w:t>Số task chưa hoàn thành: 12</w:t>
      </w:r>
    </w:p>
    <w:p w14:paraId="5119FAB6" w14:textId="630F9782" w:rsidR="3A46F9CD" w:rsidRDefault="7DEE192E" w:rsidP="3A46F9CD">
      <w:pPr>
        <w:pStyle w:val="oancuaDanhsach"/>
        <w:numPr>
          <w:ilvl w:val="0"/>
          <w:numId w:val="9"/>
        </w:numPr>
        <w:rPr>
          <w:rFonts w:eastAsia="Times New Roman" w:cs="Times New Roman"/>
          <w:szCs w:val="26"/>
        </w:rPr>
      </w:pPr>
      <w:r>
        <w:t>Số task hoàn thành muộn: 12</w:t>
      </w:r>
    </w:p>
    <w:p w14:paraId="01AC2A27" w14:textId="1E92EDB7" w:rsidR="00127A55" w:rsidRDefault="00127A55" w:rsidP="00127A55">
      <w:pPr>
        <w:pStyle w:val="u1"/>
        <w:rPr>
          <w:lang w:eastAsia="en-US" w:bidi="ar-SA"/>
        </w:rPr>
      </w:pPr>
      <w:bookmarkStart w:id="32" w:name="_Toc25660408"/>
      <w:r>
        <w:rPr>
          <w:lang w:eastAsia="en-US" w:bidi="ar-SA"/>
        </w:rPr>
        <w:t>Danh mục tài liệu liên quan</w:t>
      </w:r>
      <w:bookmarkEnd w:id="32"/>
    </w:p>
    <w:p w14:paraId="454DC623" w14:textId="0B0561C0" w:rsidR="00127A55" w:rsidRPr="00127A55" w:rsidRDefault="3C8F633D" w:rsidP="715CCAFF">
      <w:pPr>
        <w:spacing w:line="240" w:lineRule="exact"/>
        <w:rPr>
          <w:rFonts w:eastAsia="Times New Roman" w:cs="Times New Roman"/>
          <w:szCs w:val="26"/>
        </w:rPr>
      </w:pPr>
      <w:r w:rsidRPr="501645E2">
        <w:rPr>
          <w:rFonts w:eastAsia="Times New Roman" w:cs="Times New Roman"/>
          <w:szCs w:val="26"/>
        </w:rPr>
        <w:t>MySQL High Availability – Mats Kindahl</w:t>
      </w:r>
    </w:p>
    <w:p w14:paraId="04FC8AD1" w14:textId="0DCF57A9" w:rsidR="00127A55" w:rsidRPr="00127A55" w:rsidRDefault="3C8F633D" w:rsidP="48686B24">
      <w:pPr>
        <w:spacing w:line="240" w:lineRule="exact"/>
        <w:rPr>
          <w:rFonts w:eastAsia="Times New Roman" w:cs="Times New Roman"/>
          <w:szCs w:val="26"/>
        </w:rPr>
      </w:pPr>
      <w:r w:rsidRPr="501645E2">
        <w:rPr>
          <w:rFonts w:eastAsia="Times New Roman" w:cs="Times New Roman"/>
          <w:szCs w:val="26"/>
        </w:rPr>
        <w:t>Hệ quản trị cơ sở dữ liệu ACCESS – PGS. TS Nguyễn Văn Nghiễm</w:t>
      </w:r>
    </w:p>
    <w:p w14:paraId="553D089F" w14:textId="6840F1FB" w:rsidR="00A76AEC" w:rsidRPr="00127A55" w:rsidRDefault="3C8F633D" w:rsidP="00A76AEC">
      <w:pPr>
        <w:spacing w:line="240" w:lineRule="exact"/>
        <w:rPr>
          <w:rFonts w:ascii="Tahoma" w:eastAsia="Tahoma" w:hAnsi="Tahoma" w:cs="Tahoma"/>
          <w:szCs w:val="26"/>
        </w:rPr>
      </w:pPr>
      <w:r w:rsidRPr="501645E2">
        <w:rPr>
          <w:rFonts w:eastAsia="Times New Roman" w:cs="Times New Roman"/>
          <w:szCs w:val="26"/>
        </w:rPr>
        <w:t xml:space="preserve">Phân tích thiết kế hệ thống thông tin - </w:t>
      </w:r>
      <w:r w:rsidR="5D45942C" w:rsidRPr="2F88F37E">
        <w:rPr>
          <w:rFonts w:eastAsia="Times New Roman" w:cs="Times New Roman"/>
          <w:szCs w:val="26"/>
        </w:rPr>
        <w:t xml:space="preserve">TS. </w:t>
      </w:r>
      <w:r w:rsidRPr="501645E2">
        <w:rPr>
          <w:rFonts w:eastAsia="Times New Roman" w:cs="Times New Roman"/>
          <w:szCs w:val="26"/>
        </w:rPr>
        <w:t>Nguyễn Nhật Quang</w:t>
      </w:r>
    </w:p>
    <w:p w14:paraId="16DD5B20" w14:textId="23256184" w:rsidR="00EB1FA5" w:rsidRPr="00EB1FA5" w:rsidRDefault="1DD5472B" w:rsidP="00EB1FA5">
      <w:pPr>
        <w:spacing w:line="240" w:lineRule="exact"/>
        <w:rPr>
          <w:rFonts w:eastAsia="Times New Roman" w:cs="Times New Roman"/>
          <w:szCs w:val="26"/>
        </w:rPr>
      </w:pPr>
      <w:r w:rsidRPr="470848A8">
        <w:rPr>
          <w:rFonts w:eastAsia="Times New Roman" w:cs="Times New Roman"/>
          <w:szCs w:val="26"/>
        </w:rPr>
        <w:t>Quản trị dự</w:t>
      </w:r>
      <w:r w:rsidRPr="2F88F37E">
        <w:rPr>
          <w:rFonts w:eastAsia="Times New Roman" w:cs="Times New Roman"/>
          <w:szCs w:val="26"/>
        </w:rPr>
        <w:t xml:space="preserve"> án - </w:t>
      </w:r>
      <w:r w:rsidR="10351027" w:rsidRPr="7B7A0FBE">
        <w:rPr>
          <w:rFonts w:eastAsia="Times New Roman" w:cs="Times New Roman"/>
          <w:szCs w:val="26"/>
        </w:rPr>
        <w:t>ThS</w:t>
      </w:r>
      <w:r w:rsidR="10351027" w:rsidRPr="6388C830">
        <w:rPr>
          <w:rFonts w:eastAsia="Times New Roman" w:cs="Times New Roman"/>
          <w:szCs w:val="26"/>
        </w:rPr>
        <w:t>. Nguyễn Đức Tiến</w:t>
      </w:r>
    </w:p>
    <w:p w14:paraId="746E3F37" w14:textId="429ECF7A" w:rsidR="00127A55" w:rsidRPr="00127A55" w:rsidRDefault="63A4A584" w:rsidP="7B7A0FBE">
      <w:pPr>
        <w:spacing w:line="240" w:lineRule="exact"/>
        <w:rPr>
          <w:rFonts w:eastAsia="Times New Roman" w:cs="Times New Roman"/>
          <w:szCs w:val="26"/>
        </w:rPr>
      </w:pPr>
      <w:r w:rsidRPr="443250BA">
        <w:rPr>
          <w:rFonts w:eastAsia="Times New Roman" w:cs="Times New Roman"/>
          <w:szCs w:val="26"/>
        </w:rPr>
        <w:t xml:space="preserve">Java Swing - </w:t>
      </w:r>
      <w:hyperlink r:id="rId39">
        <w:r w:rsidRPr="443250BA">
          <w:rPr>
            <w:rStyle w:val="Siuktni"/>
            <w:rFonts w:eastAsia="Times New Roman" w:cs="Times New Roman"/>
            <w:szCs w:val="26"/>
          </w:rPr>
          <w:t>https://www.javatpoint.com/java-swing</w:t>
        </w:r>
      </w:hyperlink>
    </w:p>
    <w:p w14:paraId="46BDFD53" w14:textId="6D02087E"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40"/>
      <w:headerReference w:type="default" r:id="rId41"/>
      <w:footerReference w:type="even" r:id="rId42"/>
      <w:footerReference w:type="default" r:id="rId43"/>
      <w:headerReference w:type="first" r:id="rId44"/>
      <w:footerReference w:type="first" r:id="rId4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81966" w14:textId="77777777" w:rsidR="000B70D7" w:rsidRDefault="000B70D7">
      <w:r>
        <w:separator/>
      </w:r>
    </w:p>
    <w:p w14:paraId="6FB33C76" w14:textId="77777777" w:rsidR="000B70D7" w:rsidRDefault="000B70D7"/>
  </w:endnote>
  <w:endnote w:type="continuationSeparator" w:id="0">
    <w:p w14:paraId="4D71BC14" w14:textId="77777777" w:rsidR="000B70D7" w:rsidRDefault="000B70D7">
      <w:r>
        <w:continuationSeparator/>
      </w:r>
    </w:p>
    <w:p w14:paraId="1F493751" w14:textId="77777777" w:rsidR="000B70D7" w:rsidRDefault="000B70D7"/>
  </w:endnote>
  <w:endnote w:type="continuationNotice" w:id="1">
    <w:p w14:paraId="49A32181" w14:textId="77777777" w:rsidR="000B70D7" w:rsidRDefault="000B70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CBF1E81" w:rsidR="00A46170" w:rsidRPr="009A57EC" w:rsidRDefault="00932976"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w:t>
    </w:r>
    <w:r w:rsidR="00062FDC">
      <w:rPr>
        <w:i/>
        <w:color w:val="951B13"/>
        <w:lang w:eastAsia="ar-SA" w:bidi="ar-SA"/>
      </w:rPr>
      <w:t>torrient</w:t>
    </w:r>
    <w:r w:rsidRPr="009A57EC">
      <w:rPr>
        <w:i/>
        <w:color w:val="951B13"/>
        <w:lang w:eastAsia="ar-SA" w:bidi="ar-SA"/>
      </w:rPr>
      <w:t>.com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Chntrang"/>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Chntrang"/>
      <w:rPr>
        <w:i/>
        <w:color w:val="003366"/>
      </w:rPr>
    </w:pPr>
  </w:p>
  <w:p w14:paraId="2B3DBBFD" w14:textId="77777777" w:rsidR="00932976" w:rsidRDefault="00932976">
    <w:pPr>
      <w:pStyle w:val="Chntrang"/>
      <w:rPr>
        <w:i/>
        <w:color w:val="003366"/>
      </w:rPr>
    </w:pPr>
  </w:p>
  <w:p w14:paraId="7A61AF73" w14:textId="77777777" w:rsidR="00932976" w:rsidRPr="00932976" w:rsidRDefault="00932976">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1B032" w14:textId="77777777" w:rsidR="000B70D7" w:rsidRDefault="000B70D7">
      <w:r>
        <w:separator/>
      </w:r>
    </w:p>
    <w:p w14:paraId="2B015232" w14:textId="77777777" w:rsidR="000B70D7" w:rsidRDefault="000B70D7"/>
  </w:footnote>
  <w:footnote w:type="continuationSeparator" w:id="0">
    <w:p w14:paraId="5F2613CA" w14:textId="77777777" w:rsidR="000B70D7" w:rsidRDefault="000B70D7">
      <w:r>
        <w:continuationSeparator/>
      </w:r>
    </w:p>
    <w:p w14:paraId="52D20745" w14:textId="77777777" w:rsidR="000B70D7" w:rsidRDefault="000B70D7"/>
  </w:footnote>
  <w:footnote w:type="continuationNotice" w:id="1">
    <w:p w14:paraId="34B44F19" w14:textId="77777777" w:rsidR="000B70D7" w:rsidRDefault="000B70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F3D14D2" w:rsidR="00A46170" w:rsidRPr="00AB15C8" w:rsidRDefault="0014646A"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8240" behindDoc="0" locked="0" layoutInCell="1" allowOverlap="1" wp14:anchorId="2A850F9D" wp14:editId="28343135">
              <wp:simplePos x="0" y="0"/>
              <wp:positionH relativeFrom="margin">
                <wp:posOffset>-991082</wp:posOffset>
              </wp:positionH>
              <wp:positionV relativeFrom="paragraph">
                <wp:posOffset>-128016</wp:posOffset>
              </wp:positionV>
              <wp:extent cx="841248" cy="534010"/>
              <wp:effectExtent l="0" t="0" r="16510" b="19050"/>
              <wp:wrapNone/>
              <wp:docPr id="14" name="Text Box 14"/>
              <wp:cNvGraphicFramePr/>
              <a:graphic xmlns:a="http://schemas.openxmlformats.org/drawingml/2006/main">
                <a:graphicData uri="http://schemas.microsoft.com/office/word/2010/wordprocessingShape">
                  <wps:wsp>
                    <wps:cNvSpPr txBox="1"/>
                    <wps:spPr>
                      <a:xfrm>
                        <a:off x="0" y="0"/>
                        <a:ext cx="841248" cy="534010"/>
                      </a:xfrm>
                      <a:prstGeom prst="rect">
                        <a:avLst/>
                      </a:prstGeom>
                      <a:solidFill>
                        <a:schemeClr val="lt1"/>
                      </a:solidFill>
                      <a:ln w="6350">
                        <a:solidFill>
                          <a:prstClr val="black"/>
                        </a:solidFill>
                      </a:ln>
                    </wps:spPr>
                    <wps:txbx>
                      <w:txbxContent>
                        <w:p w14:paraId="515FC764" w14:textId="6BD62F75" w:rsidR="00D51159" w:rsidRPr="00D51159" w:rsidRDefault="0014646A" w:rsidP="00D51159">
                          <w:pPr>
                            <w:rPr>
                              <w:b/>
                              <w:i/>
                              <w:color w:val="C00000"/>
                              <w:sz w:val="16"/>
                            </w:rPr>
                          </w:pPr>
                          <w:r>
                            <w:rPr>
                              <w:b/>
                              <w:i/>
                              <w:noProof/>
                              <w:color w:val="C00000"/>
                              <w:sz w:val="16"/>
                            </w:rPr>
                            <w:drawing>
                              <wp:inline distT="0" distB="0" distL="0" distR="0" wp14:anchorId="7437156F" wp14:editId="48F74A9F">
                                <wp:extent cx="643738" cy="460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6326" r="10049" b="19344"/>
                                        <a:stretch/>
                                      </pic:blipFill>
                                      <pic:spPr bwMode="auto">
                                        <a:xfrm>
                                          <a:off x="0" y="0"/>
                                          <a:ext cx="644876" cy="46118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1pt;width:66.25pt;height:42.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" fillcolor="white [3201]" strokeweight=".5pt">
              <v:textbox>
                <w:txbxContent>
                  <w:p w14:paraId="515FC764" w14:textId="6BD62F75" w:rsidR="00D51159" w:rsidRPr="00D51159" w:rsidRDefault="0014646A" w:rsidP="00D51159">
                    <w:pPr>
                      <w:rPr>
                        <w:b/>
                        <w:i/>
                        <w:color w:val="C00000"/>
                        <w:sz w:val="16"/>
                      </w:rPr>
                    </w:pPr>
                    <w:r>
                      <w:rPr>
                        <w:b/>
                        <w:i/>
                        <w:noProof/>
                        <w:color w:val="C00000"/>
                        <w:sz w:val="16"/>
                      </w:rPr>
                      <w:drawing>
                        <wp:inline distT="0" distB="0" distL="0" distR="0" wp14:anchorId="7437156F" wp14:editId="48F74A9F">
                          <wp:extent cx="643738" cy="460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6326" r="10049" b="19344"/>
                                  <a:stretch/>
                                </pic:blipFill>
                                <pic:spPr bwMode="auto">
                                  <a:xfrm>
                                    <a:off x="0" y="0"/>
                                    <a:ext cx="644876" cy="46118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517228" w:rsidRPr="00517228">
      <w:rPr>
        <w:b/>
        <w:i/>
        <w:noProof/>
        <w:color w:val="2A62A6"/>
        <w:sz w:val="32"/>
        <w:szCs w:val="32"/>
      </w:rPr>
      <w:t xml:space="preserve"> </w: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9B17A62"/>
    <w:multiLevelType w:val="hybridMultilevel"/>
    <w:tmpl w:val="FFFFFFFF"/>
    <w:lvl w:ilvl="0" w:tplc="C270FEF4">
      <w:start w:val="1"/>
      <w:numFmt w:val="bullet"/>
      <w:lvlText w:val=""/>
      <w:lvlJc w:val="left"/>
      <w:pPr>
        <w:ind w:left="720" w:hanging="360"/>
      </w:pPr>
      <w:rPr>
        <w:rFonts w:ascii="Symbol" w:hAnsi="Symbol" w:hint="default"/>
      </w:rPr>
    </w:lvl>
    <w:lvl w:ilvl="1" w:tplc="7BEA5D3E">
      <w:start w:val="1"/>
      <w:numFmt w:val="bullet"/>
      <w:lvlText w:val="o"/>
      <w:lvlJc w:val="left"/>
      <w:pPr>
        <w:ind w:left="1440" w:hanging="360"/>
      </w:pPr>
      <w:rPr>
        <w:rFonts w:ascii="Courier New" w:hAnsi="Courier New" w:hint="default"/>
      </w:rPr>
    </w:lvl>
    <w:lvl w:ilvl="2" w:tplc="8380443A">
      <w:start w:val="1"/>
      <w:numFmt w:val="bullet"/>
      <w:lvlText w:val=""/>
      <w:lvlJc w:val="left"/>
      <w:pPr>
        <w:ind w:left="2160" w:hanging="360"/>
      </w:pPr>
      <w:rPr>
        <w:rFonts w:ascii="Wingdings" w:hAnsi="Wingdings" w:hint="default"/>
      </w:rPr>
    </w:lvl>
    <w:lvl w:ilvl="3" w:tplc="E2929CDC">
      <w:start w:val="1"/>
      <w:numFmt w:val="bullet"/>
      <w:lvlText w:val=""/>
      <w:lvlJc w:val="left"/>
      <w:pPr>
        <w:ind w:left="2880" w:hanging="360"/>
      </w:pPr>
      <w:rPr>
        <w:rFonts w:ascii="Symbol" w:hAnsi="Symbol" w:hint="default"/>
      </w:rPr>
    </w:lvl>
    <w:lvl w:ilvl="4" w:tplc="3594CD88">
      <w:start w:val="1"/>
      <w:numFmt w:val="bullet"/>
      <w:lvlText w:val="o"/>
      <w:lvlJc w:val="left"/>
      <w:pPr>
        <w:ind w:left="3600" w:hanging="360"/>
      </w:pPr>
      <w:rPr>
        <w:rFonts w:ascii="Courier New" w:hAnsi="Courier New" w:hint="default"/>
      </w:rPr>
    </w:lvl>
    <w:lvl w:ilvl="5" w:tplc="7116C95E">
      <w:start w:val="1"/>
      <w:numFmt w:val="bullet"/>
      <w:lvlText w:val=""/>
      <w:lvlJc w:val="left"/>
      <w:pPr>
        <w:ind w:left="4320" w:hanging="360"/>
      </w:pPr>
      <w:rPr>
        <w:rFonts w:ascii="Wingdings" w:hAnsi="Wingdings" w:hint="default"/>
      </w:rPr>
    </w:lvl>
    <w:lvl w:ilvl="6" w:tplc="8E747434">
      <w:start w:val="1"/>
      <w:numFmt w:val="bullet"/>
      <w:lvlText w:val=""/>
      <w:lvlJc w:val="left"/>
      <w:pPr>
        <w:ind w:left="5040" w:hanging="360"/>
      </w:pPr>
      <w:rPr>
        <w:rFonts w:ascii="Symbol" w:hAnsi="Symbol" w:hint="default"/>
      </w:rPr>
    </w:lvl>
    <w:lvl w:ilvl="7" w:tplc="5262F6F0">
      <w:start w:val="1"/>
      <w:numFmt w:val="bullet"/>
      <w:lvlText w:val="o"/>
      <w:lvlJc w:val="left"/>
      <w:pPr>
        <w:ind w:left="5760" w:hanging="360"/>
      </w:pPr>
      <w:rPr>
        <w:rFonts w:ascii="Courier New" w:hAnsi="Courier New" w:hint="default"/>
      </w:rPr>
    </w:lvl>
    <w:lvl w:ilvl="8" w:tplc="0FD23EA2">
      <w:start w:val="1"/>
      <w:numFmt w:val="bullet"/>
      <w:lvlText w:val=""/>
      <w:lvlJc w:val="left"/>
      <w:pPr>
        <w:ind w:left="6480" w:hanging="360"/>
      </w:pPr>
      <w:rPr>
        <w:rFonts w:ascii="Wingdings" w:hAnsi="Wingdings" w:hint="default"/>
      </w:rPr>
    </w:lvl>
  </w:abstractNum>
  <w:abstractNum w:abstractNumId="17" w15:restartNumberingAfterBreak="0">
    <w:nsid w:val="13392113"/>
    <w:multiLevelType w:val="hybridMultilevel"/>
    <w:tmpl w:val="FFFFFFFF"/>
    <w:lvl w:ilvl="0" w:tplc="29028394">
      <w:start w:val="1"/>
      <w:numFmt w:val="bullet"/>
      <w:lvlText w:val=""/>
      <w:lvlJc w:val="left"/>
      <w:pPr>
        <w:ind w:left="720" w:hanging="360"/>
      </w:pPr>
      <w:rPr>
        <w:rFonts w:ascii="Symbol" w:hAnsi="Symbol" w:hint="default"/>
      </w:rPr>
    </w:lvl>
    <w:lvl w:ilvl="1" w:tplc="27600732">
      <w:start w:val="1"/>
      <w:numFmt w:val="bullet"/>
      <w:lvlText w:val="o"/>
      <w:lvlJc w:val="left"/>
      <w:pPr>
        <w:ind w:left="1440" w:hanging="360"/>
      </w:pPr>
      <w:rPr>
        <w:rFonts w:ascii="Courier New" w:hAnsi="Courier New" w:hint="default"/>
      </w:rPr>
    </w:lvl>
    <w:lvl w:ilvl="2" w:tplc="774C05B6">
      <w:start w:val="1"/>
      <w:numFmt w:val="bullet"/>
      <w:lvlText w:val=""/>
      <w:lvlJc w:val="left"/>
      <w:pPr>
        <w:ind w:left="2160" w:hanging="360"/>
      </w:pPr>
      <w:rPr>
        <w:rFonts w:ascii="Wingdings" w:hAnsi="Wingdings" w:hint="default"/>
      </w:rPr>
    </w:lvl>
    <w:lvl w:ilvl="3" w:tplc="50D68504">
      <w:start w:val="1"/>
      <w:numFmt w:val="bullet"/>
      <w:lvlText w:val=""/>
      <w:lvlJc w:val="left"/>
      <w:pPr>
        <w:ind w:left="2880" w:hanging="360"/>
      </w:pPr>
      <w:rPr>
        <w:rFonts w:ascii="Symbol" w:hAnsi="Symbol" w:hint="default"/>
      </w:rPr>
    </w:lvl>
    <w:lvl w:ilvl="4" w:tplc="4D7E6FC2">
      <w:start w:val="1"/>
      <w:numFmt w:val="bullet"/>
      <w:lvlText w:val="o"/>
      <w:lvlJc w:val="left"/>
      <w:pPr>
        <w:ind w:left="3600" w:hanging="360"/>
      </w:pPr>
      <w:rPr>
        <w:rFonts w:ascii="Courier New" w:hAnsi="Courier New" w:hint="default"/>
      </w:rPr>
    </w:lvl>
    <w:lvl w:ilvl="5" w:tplc="EC60D7EE">
      <w:start w:val="1"/>
      <w:numFmt w:val="bullet"/>
      <w:lvlText w:val=""/>
      <w:lvlJc w:val="left"/>
      <w:pPr>
        <w:ind w:left="4320" w:hanging="360"/>
      </w:pPr>
      <w:rPr>
        <w:rFonts w:ascii="Wingdings" w:hAnsi="Wingdings" w:hint="default"/>
      </w:rPr>
    </w:lvl>
    <w:lvl w:ilvl="6" w:tplc="7BEE0014">
      <w:start w:val="1"/>
      <w:numFmt w:val="bullet"/>
      <w:lvlText w:val=""/>
      <w:lvlJc w:val="left"/>
      <w:pPr>
        <w:ind w:left="5040" w:hanging="360"/>
      </w:pPr>
      <w:rPr>
        <w:rFonts w:ascii="Symbol" w:hAnsi="Symbol" w:hint="default"/>
      </w:rPr>
    </w:lvl>
    <w:lvl w:ilvl="7" w:tplc="48C64E70">
      <w:start w:val="1"/>
      <w:numFmt w:val="bullet"/>
      <w:lvlText w:val="o"/>
      <w:lvlJc w:val="left"/>
      <w:pPr>
        <w:ind w:left="5760" w:hanging="360"/>
      </w:pPr>
      <w:rPr>
        <w:rFonts w:ascii="Courier New" w:hAnsi="Courier New" w:hint="default"/>
      </w:rPr>
    </w:lvl>
    <w:lvl w:ilvl="8" w:tplc="9434F8BC">
      <w:start w:val="1"/>
      <w:numFmt w:val="bullet"/>
      <w:lvlText w:val=""/>
      <w:lvlJc w:val="left"/>
      <w:pPr>
        <w:ind w:left="6480" w:hanging="360"/>
      </w:pPr>
      <w:rPr>
        <w:rFonts w:ascii="Wingdings" w:hAnsi="Wingdings" w:hint="default"/>
      </w:rPr>
    </w:lvl>
  </w:abstractNum>
  <w:abstractNum w:abstractNumId="18" w15:restartNumberingAfterBreak="0">
    <w:nsid w:val="138C0D28"/>
    <w:multiLevelType w:val="hybridMultilevel"/>
    <w:tmpl w:val="FFFFFFFF"/>
    <w:lvl w:ilvl="0" w:tplc="C0422404">
      <w:start w:val="1"/>
      <w:numFmt w:val="bullet"/>
      <w:lvlText w:val=""/>
      <w:lvlJc w:val="left"/>
      <w:pPr>
        <w:ind w:left="720" w:hanging="360"/>
      </w:pPr>
      <w:rPr>
        <w:rFonts w:ascii="Symbol" w:hAnsi="Symbol" w:hint="default"/>
      </w:rPr>
    </w:lvl>
    <w:lvl w:ilvl="1" w:tplc="1916CDDC">
      <w:start w:val="1"/>
      <w:numFmt w:val="bullet"/>
      <w:lvlText w:val="o"/>
      <w:lvlJc w:val="left"/>
      <w:pPr>
        <w:ind w:left="1440" w:hanging="360"/>
      </w:pPr>
      <w:rPr>
        <w:rFonts w:ascii="Courier New" w:hAnsi="Courier New" w:hint="default"/>
      </w:rPr>
    </w:lvl>
    <w:lvl w:ilvl="2" w:tplc="FC3E73B2">
      <w:start w:val="1"/>
      <w:numFmt w:val="bullet"/>
      <w:lvlText w:val=""/>
      <w:lvlJc w:val="left"/>
      <w:pPr>
        <w:ind w:left="2160" w:hanging="360"/>
      </w:pPr>
      <w:rPr>
        <w:rFonts w:ascii="Wingdings" w:hAnsi="Wingdings" w:hint="default"/>
      </w:rPr>
    </w:lvl>
    <w:lvl w:ilvl="3" w:tplc="01043D64">
      <w:start w:val="1"/>
      <w:numFmt w:val="bullet"/>
      <w:lvlText w:val=""/>
      <w:lvlJc w:val="left"/>
      <w:pPr>
        <w:ind w:left="2880" w:hanging="360"/>
      </w:pPr>
      <w:rPr>
        <w:rFonts w:ascii="Symbol" w:hAnsi="Symbol" w:hint="default"/>
      </w:rPr>
    </w:lvl>
    <w:lvl w:ilvl="4" w:tplc="9A367D84">
      <w:start w:val="1"/>
      <w:numFmt w:val="bullet"/>
      <w:lvlText w:val="o"/>
      <w:lvlJc w:val="left"/>
      <w:pPr>
        <w:ind w:left="3600" w:hanging="360"/>
      </w:pPr>
      <w:rPr>
        <w:rFonts w:ascii="Courier New" w:hAnsi="Courier New" w:hint="default"/>
      </w:rPr>
    </w:lvl>
    <w:lvl w:ilvl="5" w:tplc="D3ECBF68">
      <w:start w:val="1"/>
      <w:numFmt w:val="bullet"/>
      <w:lvlText w:val=""/>
      <w:lvlJc w:val="left"/>
      <w:pPr>
        <w:ind w:left="4320" w:hanging="360"/>
      </w:pPr>
      <w:rPr>
        <w:rFonts w:ascii="Wingdings" w:hAnsi="Wingdings" w:hint="default"/>
      </w:rPr>
    </w:lvl>
    <w:lvl w:ilvl="6" w:tplc="A2C86FA4">
      <w:start w:val="1"/>
      <w:numFmt w:val="bullet"/>
      <w:lvlText w:val=""/>
      <w:lvlJc w:val="left"/>
      <w:pPr>
        <w:ind w:left="5040" w:hanging="360"/>
      </w:pPr>
      <w:rPr>
        <w:rFonts w:ascii="Symbol" w:hAnsi="Symbol" w:hint="default"/>
      </w:rPr>
    </w:lvl>
    <w:lvl w:ilvl="7" w:tplc="45900670">
      <w:start w:val="1"/>
      <w:numFmt w:val="bullet"/>
      <w:lvlText w:val="o"/>
      <w:lvlJc w:val="left"/>
      <w:pPr>
        <w:ind w:left="5760" w:hanging="360"/>
      </w:pPr>
      <w:rPr>
        <w:rFonts w:ascii="Courier New" w:hAnsi="Courier New" w:hint="default"/>
      </w:rPr>
    </w:lvl>
    <w:lvl w:ilvl="8" w:tplc="5D9EE2D2">
      <w:start w:val="1"/>
      <w:numFmt w:val="bullet"/>
      <w:lvlText w:val=""/>
      <w:lvlJc w:val="left"/>
      <w:pPr>
        <w:ind w:left="6480" w:hanging="360"/>
      </w:pPr>
      <w:rPr>
        <w:rFonts w:ascii="Wingdings" w:hAnsi="Wingdings" w:hint="default"/>
      </w:rPr>
    </w:lvl>
  </w:abstractNum>
  <w:abstractNum w:abstractNumId="19" w15:restartNumberingAfterBreak="0">
    <w:nsid w:val="16543854"/>
    <w:multiLevelType w:val="hybridMultilevel"/>
    <w:tmpl w:val="FFFFFFFF"/>
    <w:lvl w:ilvl="0" w:tplc="7C122BDA">
      <w:start w:val="1"/>
      <w:numFmt w:val="bullet"/>
      <w:lvlText w:val=""/>
      <w:lvlJc w:val="left"/>
      <w:pPr>
        <w:ind w:left="720" w:hanging="360"/>
      </w:pPr>
      <w:rPr>
        <w:rFonts w:ascii="Symbol" w:hAnsi="Symbol" w:hint="default"/>
      </w:rPr>
    </w:lvl>
    <w:lvl w:ilvl="1" w:tplc="BDCCD0C0">
      <w:start w:val="1"/>
      <w:numFmt w:val="bullet"/>
      <w:lvlText w:val="o"/>
      <w:lvlJc w:val="left"/>
      <w:pPr>
        <w:ind w:left="1440" w:hanging="360"/>
      </w:pPr>
      <w:rPr>
        <w:rFonts w:ascii="Courier New" w:hAnsi="Courier New" w:hint="default"/>
      </w:rPr>
    </w:lvl>
    <w:lvl w:ilvl="2" w:tplc="E640E22C">
      <w:start w:val="1"/>
      <w:numFmt w:val="bullet"/>
      <w:lvlText w:val=""/>
      <w:lvlJc w:val="left"/>
      <w:pPr>
        <w:ind w:left="2160" w:hanging="360"/>
      </w:pPr>
      <w:rPr>
        <w:rFonts w:ascii="Wingdings" w:hAnsi="Wingdings" w:hint="default"/>
      </w:rPr>
    </w:lvl>
    <w:lvl w:ilvl="3" w:tplc="61ECF6EA">
      <w:start w:val="1"/>
      <w:numFmt w:val="bullet"/>
      <w:lvlText w:val=""/>
      <w:lvlJc w:val="left"/>
      <w:pPr>
        <w:ind w:left="2880" w:hanging="360"/>
      </w:pPr>
      <w:rPr>
        <w:rFonts w:ascii="Symbol" w:hAnsi="Symbol" w:hint="default"/>
      </w:rPr>
    </w:lvl>
    <w:lvl w:ilvl="4" w:tplc="33C43B30">
      <w:start w:val="1"/>
      <w:numFmt w:val="bullet"/>
      <w:lvlText w:val="o"/>
      <w:lvlJc w:val="left"/>
      <w:pPr>
        <w:ind w:left="3600" w:hanging="360"/>
      </w:pPr>
      <w:rPr>
        <w:rFonts w:ascii="Courier New" w:hAnsi="Courier New" w:hint="default"/>
      </w:rPr>
    </w:lvl>
    <w:lvl w:ilvl="5" w:tplc="F2DC6DA8">
      <w:start w:val="1"/>
      <w:numFmt w:val="bullet"/>
      <w:lvlText w:val=""/>
      <w:lvlJc w:val="left"/>
      <w:pPr>
        <w:ind w:left="4320" w:hanging="360"/>
      </w:pPr>
      <w:rPr>
        <w:rFonts w:ascii="Wingdings" w:hAnsi="Wingdings" w:hint="default"/>
      </w:rPr>
    </w:lvl>
    <w:lvl w:ilvl="6" w:tplc="28827158">
      <w:start w:val="1"/>
      <w:numFmt w:val="bullet"/>
      <w:lvlText w:val=""/>
      <w:lvlJc w:val="left"/>
      <w:pPr>
        <w:ind w:left="5040" w:hanging="360"/>
      </w:pPr>
      <w:rPr>
        <w:rFonts w:ascii="Symbol" w:hAnsi="Symbol" w:hint="default"/>
      </w:rPr>
    </w:lvl>
    <w:lvl w:ilvl="7" w:tplc="BBE4C02E">
      <w:start w:val="1"/>
      <w:numFmt w:val="bullet"/>
      <w:lvlText w:val="o"/>
      <w:lvlJc w:val="left"/>
      <w:pPr>
        <w:ind w:left="5760" w:hanging="360"/>
      </w:pPr>
      <w:rPr>
        <w:rFonts w:ascii="Courier New" w:hAnsi="Courier New" w:hint="default"/>
      </w:rPr>
    </w:lvl>
    <w:lvl w:ilvl="8" w:tplc="2E14FF9E">
      <w:start w:val="1"/>
      <w:numFmt w:val="bullet"/>
      <w:lvlText w:val=""/>
      <w:lvlJc w:val="left"/>
      <w:pPr>
        <w:ind w:left="6480" w:hanging="360"/>
      </w:pPr>
      <w:rPr>
        <w:rFonts w:ascii="Wingdings" w:hAnsi="Wingdings" w:hint="default"/>
      </w:rPr>
    </w:lvl>
  </w:abstractNum>
  <w:abstractNum w:abstractNumId="20" w15:restartNumberingAfterBreak="0">
    <w:nsid w:val="17C92C34"/>
    <w:multiLevelType w:val="hybridMultilevel"/>
    <w:tmpl w:val="FFFFFFFF"/>
    <w:lvl w:ilvl="0" w:tplc="F690B884">
      <w:start w:val="1"/>
      <w:numFmt w:val="bullet"/>
      <w:lvlText w:val=""/>
      <w:lvlJc w:val="left"/>
      <w:pPr>
        <w:ind w:left="720" w:hanging="360"/>
      </w:pPr>
      <w:rPr>
        <w:rFonts w:ascii="Symbol" w:hAnsi="Symbol" w:hint="default"/>
      </w:rPr>
    </w:lvl>
    <w:lvl w:ilvl="1" w:tplc="333ABD74">
      <w:start w:val="1"/>
      <w:numFmt w:val="bullet"/>
      <w:lvlText w:val="o"/>
      <w:lvlJc w:val="left"/>
      <w:pPr>
        <w:ind w:left="1440" w:hanging="360"/>
      </w:pPr>
      <w:rPr>
        <w:rFonts w:ascii="Courier New" w:hAnsi="Courier New" w:hint="default"/>
      </w:rPr>
    </w:lvl>
    <w:lvl w:ilvl="2" w:tplc="BCB03362">
      <w:start w:val="1"/>
      <w:numFmt w:val="bullet"/>
      <w:lvlText w:val=""/>
      <w:lvlJc w:val="left"/>
      <w:pPr>
        <w:ind w:left="2160" w:hanging="360"/>
      </w:pPr>
      <w:rPr>
        <w:rFonts w:ascii="Wingdings" w:hAnsi="Wingdings" w:hint="default"/>
      </w:rPr>
    </w:lvl>
    <w:lvl w:ilvl="3" w:tplc="BFA0E47A">
      <w:start w:val="1"/>
      <w:numFmt w:val="bullet"/>
      <w:lvlText w:val=""/>
      <w:lvlJc w:val="left"/>
      <w:pPr>
        <w:ind w:left="2880" w:hanging="360"/>
      </w:pPr>
      <w:rPr>
        <w:rFonts w:ascii="Symbol" w:hAnsi="Symbol" w:hint="default"/>
      </w:rPr>
    </w:lvl>
    <w:lvl w:ilvl="4" w:tplc="CAEA29AE">
      <w:start w:val="1"/>
      <w:numFmt w:val="bullet"/>
      <w:lvlText w:val="o"/>
      <w:lvlJc w:val="left"/>
      <w:pPr>
        <w:ind w:left="3600" w:hanging="360"/>
      </w:pPr>
      <w:rPr>
        <w:rFonts w:ascii="Courier New" w:hAnsi="Courier New" w:hint="default"/>
      </w:rPr>
    </w:lvl>
    <w:lvl w:ilvl="5" w:tplc="76D08E72">
      <w:start w:val="1"/>
      <w:numFmt w:val="bullet"/>
      <w:lvlText w:val=""/>
      <w:lvlJc w:val="left"/>
      <w:pPr>
        <w:ind w:left="4320" w:hanging="360"/>
      </w:pPr>
      <w:rPr>
        <w:rFonts w:ascii="Wingdings" w:hAnsi="Wingdings" w:hint="default"/>
      </w:rPr>
    </w:lvl>
    <w:lvl w:ilvl="6" w:tplc="2CA0518A">
      <w:start w:val="1"/>
      <w:numFmt w:val="bullet"/>
      <w:lvlText w:val=""/>
      <w:lvlJc w:val="left"/>
      <w:pPr>
        <w:ind w:left="5040" w:hanging="360"/>
      </w:pPr>
      <w:rPr>
        <w:rFonts w:ascii="Symbol" w:hAnsi="Symbol" w:hint="default"/>
      </w:rPr>
    </w:lvl>
    <w:lvl w:ilvl="7" w:tplc="ABB60C4A">
      <w:start w:val="1"/>
      <w:numFmt w:val="bullet"/>
      <w:lvlText w:val="o"/>
      <w:lvlJc w:val="left"/>
      <w:pPr>
        <w:ind w:left="5760" w:hanging="360"/>
      </w:pPr>
      <w:rPr>
        <w:rFonts w:ascii="Courier New" w:hAnsi="Courier New" w:hint="default"/>
      </w:rPr>
    </w:lvl>
    <w:lvl w:ilvl="8" w:tplc="B7C0BFC2">
      <w:start w:val="1"/>
      <w:numFmt w:val="bullet"/>
      <w:lvlText w:val=""/>
      <w:lvlJc w:val="left"/>
      <w:pPr>
        <w:ind w:left="6480" w:hanging="360"/>
      </w:pPr>
      <w:rPr>
        <w:rFonts w:ascii="Wingdings" w:hAnsi="Wingdings" w:hint="default"/>
      </w:rPr>
    </w:lvl>
  </w:abstractNum>
  <w:abstractNum w:abstractNumId="21" w15:restartNumberingAfterBreak="0">
    <w:nsid w:val="1BFF4A45"/>
    <w:multiLevelType w:val="hybridMultilevel"/>
    <w:tmpl w:val="F2F07DDE"/>
    <w:lvl w:ilvl="0" w:tplc="3738D22C">
      <w:start w:val="1"/>
      <w:numFmt w:val="bullet"/>
      <w:lvlText w:val=""/>
      <w:lvlJc w:val="left"/>
      <w:pPr>
        <w:ind w:left="720" w:hanging="360"/>
      </w:pPr>
      <w:rPr>
        <w:rFonts w:ascii="Symbol" w:hAnsi="Symbol" w:hint="default"/>
      </w:rPr>
    </w:lvl>
    <w:lvl w:ilvl="1" w:tplc="7520A7CC">
      <w:start w:val="1"/>
      <w:numFmt w:val="bullet"/>
      <w:lvlText w:val="o"/>
      <w:lvlJc w:val="left"/>
      <w:pPr>
        <w:ind w:left="1440" w:hanging="360"/>
      </w:pPr>
      <w:rPr>
        <w:rFonts w:ascii="Courier New" w:hAnsi="Courier New" w:hint="default"/>
      </w:rPr>
    </w:lvl>
    <w:lvl w:ilvl="2" w:tplc="CB7ABC56">
      <w:start w:val="1"/>
      <w:numFmt w:val="bullet"/>
      <w:lvlText w:val=""/>
      <w:lvlJc w:val="left"/>
      <w:pPr>
        <w:ind w:left="2160" w:hanging="360"/>
      </w:pPr>
      <w:rPr>
        <w:rFonts w:ascii="Wingdings" w:hAnsi="Wingdings" w:hint="default"/>
      </w:rPr>
    </w:lvl>
    <w:lvl w:ilvl="3" w:tplc="D58E253E">
      <w:start w:val="1"/>
      <w:numFmt w:val="bullet"/>
      <w:lvlText w:val=""/>
      <w:lvlJc w:val="left"/>
      <w:pPr>
        <w:ind w:left="2880" w:hanging="360"/>
      </w:pPr>
      <w:rPr>
        <w:rFonts w:ascii="Symbol" w:hAnsi="Symbol" w:hint="default"/>
      </w:rPr>
    </w:lvl>
    <w:lvl w:ilvl="4" w:tplc="0904611C">
      <w:start w:val="1"/>
      <w:numFmt w:val="bullet"/>
      <w:lvlText w:val="o"/>
      <w:lvlJc w:val="left"/>
      <w:pPr>
        <w:ind w:left="3600" w:hanging="360"/>
      </w:pPr>
      <w:rPr>
        <w:rFonts w:ascii="Courier New" w:hAnsi="Courier New" w:hint="default"/>
      </w:rPr>
    </w:lvl>
    <w:lvl w:ilvl="5" w:tplc="DFA09E66">
      <w:start w:val="1"/>
      <w:numFmt w:val="bullet"/>
      <w:lvlText w:val=""/>
      <w:lvlJc w:val="left"/>
      <w:pPr>
        <w:ind w:left="4320" w:hanging="360"/>
      </w:pPr>
      <w:rPr>
        <w:rFonts w:ascii="Wingdings" w:hAnsi="Wingdings" w:hint="default"/>
      </w:rPr>
    </w:lvl>
    <w:lvl w:ilvl="6" w:tplc="3154C562">
      <w:start w:val="1"/>
      <w:numFmt w:val="bullet"/>
      <w:lvlText w:val=""/>
      <w:lvlJc w:val="left"/>
      <w:pPr>
        <w:ind w:left="5040" w:hanging="360"/>
      </w:pPr>
      <w:rPr>
        <w:rFonts w:ascii="Symbol" w:hAnsi="Symbol" w:hint="default"/>
      </w:rPr>
    </w:lvl>
    <w:lvl w:ilvl="7" w:tplc="D0C23394">
      <w:start w:val="1"/>
      <w:numFmt w:val="bullet"/>
      <w:lvlText w:val="o"/>
      <w:lvlJc w:val="left"/>
      <w:pPr>
        <w:ind w:left="5760" w:hanging="360"/>
      </w:pPr>
      <w:rPr>
        <w:rFonts w:ascii="Courier New" w:hAnsi="Courier New" w:hint="default"/>
      </w:rPr>
    </w:lvl>
    <w:lvl w:ilvl="8" w:tplc="25C41AFA">
      <w:start w:val="1"/>
      <w:numFmt w:val="bullet"/>
      <w:lvlText w:val=""/>
      <w:lvlJc w:val="left"/>
      <w:pPr>
        <w:ind w:left="6480" w:hanging="360"/>
      </w:pPr>
      <w:rPr>
        <w:rFonts w:ascii="Wingdings" w:hAnsi="Wingdings" w:hint="default"/>
      </w:rPr>
    </w:lvl>
  </w:abstractNum>
  <w:abstractNum w:abstractNumId="22"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8A50E4"/>
    <w:multiLevelType w:val="hybridMultilevel"/>
    <w:tmpl w:val="FFFFFFFF"/>
    <w:lvl w:ilvl="0" w:tplc="E7263872">
      <w:start w:val="1"/>
      <w:numFmt w:val="bullet"/>
      <w:lvlText w:val=""/>
      <w:lvlJc w:val="left"/>
      <w:pPr>
        <w:ind w:left="720" w:hanging="360"/>
      </w:pPr>
      <w:rPr>
        <w:rFonts w:ascii="Symbol" w:hAnsi="Symbol" w:hint="default"/>
      </w:rPr>
    </w:lvl>
    <w:lvl w:ilvl="1" w:tplc="EB6AC324">
      <w:start w:val="1"/>
      <w:numFmt w:val="bullet"/>
      <w:lvlText w:val="o"/>
      <w:lvlJc w:val="left"/>
      <w:pPr>
        <w:ind w:left="1440" w:hanging="360"/>
      </w:pPr>
      <w:rPr>
        <w:rFonts w:ascii="Courier New" w:hAnsi="Courier New" w:hint="default"/>
      </w:rPr>
    </w:lvl>
    <w:lvl w:ilvl="2" w:tplc="B1C2ECA2">
      <w:start w:val="1"/>
      <w:numFmt w:val="bullet"/>
      <w:lvlText w:val=""/>
      <w:lvlJc w:val="left"/>
      <w:pPr>
        <w:ind w:left="2160" w:hanging="360"/>
      </w:pPr>
      <w:rPr>
        <w:rFonts w:ascii="Wingdings" w:hAnsi="Wingdings" w:hint="default"/>
      </w:rPr>
    </w:lvl>
    <w:lvl w:ilvl="3" w:tplc="AC605824">
      <w:start w:val="1"/>
      <w:numFmt w:val="bullet"/>
      <w:lvlText w:val=""/>
      <w:lvlJc w:val="left"/>
      <w:pPr>
        <w:ind w:left="2880" w:hanging="360"/>
      </w:pPr>
      <w:rPr>
        <w:rFonts w:ascii="Symbol" w:hAnsi="Symbol" w:hint="default"/>
      </w:rPr>
    </w:lvl>
    <w:lvl w:ilvl="4" w:tplc="DFB0200E">
      <w:start w:val="1"/>
      <w:numFmt w:val="bullet"/>
      <w:lvlText w:val="o"/>
      <w:lvlJc w:val="left"/>
      <w:pPr>
        <w:ind w:left="3600" w:hanging="360"/>
      </w:pPr>
      <w:rPr>
        <w:rFonts w:ascii="Courier New" w:hAnsi="Courier New" w:hint="default"/>
      </w:rPr>
    </w:lvl>
    <w:lvl w:ilvl="5" w:tplc="2AE86BD8">
      <w:start w:val="1"/>
      <w:numFmt w:val="bullet"/>
      <w:lvlText w:val=""/>
      <w:lvlJc w:val="left"/>
      <w:pPr>
        <w:ind w:left="4320" w:hanging="360"/>
      </w:pPr>
      <w:rPr>
        <w:rFonts w:ascii="Wingdings" w:hAnsi="Wingdings" w:hint="default"/>
      </w:rPr>
    </w:lvl>
    <w:lvl w:ilvl="6" w:tplc="9CC25F30">
      <w:start w:val="1"/>
      <w:numFmt w:val="bullet"/>
      <w:lvlText w:val=""/>
      <w:lvlJc w:val="left"/>
      <w:pPr>
        <w:ind w:left="5040" w:hanging="360"/>
      </w:pPr>
      <w:rPr>
        <w:rFonts w:ascii="Symbol" w:hAnsi="Symbol" w:hint="default"/>
      </w:rPr>
    </w:lvl>
    <w:lvl w:ilvl="7" w:tplc="3894F940">
      <w:start w:val="1"/>
      <w:numFmt w:val="bullet"/>
      <w:lvlText w:val="o"/>
      <w:lvlJc w:val="left"/>
      <w:pPr>
        <w:ind w:left="5760" w:hanging="360"/>
      </w:pPr>
      <w:rPr>
        <w:rFonts w:ascii="Courier New" w:hAnsi="Courier New" w:hint="default"/>
      </w:rPr>
    </w:lvl>
    <w:lvl w:ilvl="8" w:tplc="A36015CA">
      <w:start w:val="1"/>
      <w:numFmt w:val="bullet"/>
      <w:lvlText w:val=""/>
      <w:lvlJc w:val="left"/>
      <w:pPr>
        <w:ind w:left="6480" w:hanging="360"/>
      </w:pPr>
      <w:rPr>
        <w:rFonts w:ascii="Wingdings" w:hAnsi="Wingdings" w:hint="default"/>
      </w:rPr>
    </w:lvl>
  </w:abstractNum>
  <w:abstractNum w:abstractNumId="2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70151"/>
    <w:multiLevelType w:val="hybridMultilevel"/>
    <w:tmpl w:val="A74A4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20E7436"/>
    <w:multiLevelType w:val="hybridMultilevel"/>
    <w:tmpl w:val="FFFFFFFF"/>
    <w:lvl w:ilvl="0" w:tplc="36525230">
      <w:start w:val="1"/>
      <w:numFmt w:val="bullet"/>
      <w:lvlText w:val=""/>
      <w:lvlJc w:val="left"/>
      <w:pPr>
        <w:ind w:left="720" w:hanging="360"/>
      </w:pPr>
      <w:rPr>
        <w:rFonts w:ascii="Symbol" w:hAnsi="Symbol" w:hint="default"/>
      </w:rPr>
    </w:lvl>
    <w:lvl w:ilvl="1" w:tplc="8E5272F2">
      <w:start w:val="1"/>
      <w:numFmt w:val="bullet"/>
      <w:lvlText w:val="o"/>
      <w:lvlJc w:val="left"/>
      <w:pPr>
        <w:ind w:left="1440" w:hanging="360"/>
      </w:pPr>
      <w:rPr>
        <w:rFonts w:ascii="Courier New" w:hAnsi="Courier New" w:hint="default"/>
      </w:rPr>
    </w:lvl>
    <w:lvl w:ilvl="2" w:tplc="1B92FBD6">
      <w:start w:val="1"/>
      <w:numFmt w:val="bullet"/>
      <w:lvlText w:val=""/>
      <w:lvlJc w:val="left"/>
      <w:pPr>
        <w:ind w:left="2160" w:hanging="360"/>
      </w:pPr>
      <w:rPr>
        <w:rFonts w:ascii="Wingdings" w:hAnsi="Wingdings" w:hint="default"/>
      </w:rPr>
    </w:lvl>
    <w:lvl w:ilvl="3" w:tplc="E5DA610E">
      <w:start w:val="1"/>
      <w:numFmt w:val="bullet"/>
      <w:lvlText w:val=""/>
      <w:lvlJc w:val="left"/>
      <w:pPr>
        <w:ind w:left="2880" w:hanging="360"/>
      </w:pPr>
      <w:rPr>
        <w:rFonts w:ascii="Symbol" w:hAnsi="Symbol" w:hint="default"/>
      </w:rPr>
    </w:lvl>
    <w:lvl w:ilvl="4" w:tplc="C980B466">
      <w:start w:val="1"/>
      <w:numFmt w:val="bullet"/>
      <w:lvlText w:val="o"/>
      <w:lvlJc w:val="left"/>
      <w:pPr>
        <w:ind w:left="3600" w:hanging="360"/>
      </w:pPr>
      <w:rPr>
        <w:rFonts w:ascii="Courier New" w:hAnsi="Courier New" w:hint="default"/>
      </w:rPr>
    </w:lvl>
    <w:lvl w:ilvl="5" w:tplc="4856A3BC">
      <w:start w:val="1"/>
      <w:numFmt w:val="bullet"/>
      <w:lvlText w:val=""/>
      <w:lvlJc w:val="left"/>
      <w:pPr>
        <w:ind w:left="4320" w:hanging="360"/>
      </w:pPr>
      <w:rPr>
        <w:rFonts w:ascii="Wingdings" w:hAnsi="Wingdings" w:hint="default"/>
      </w:rPr>
    </w:lvl>
    <w:lvl w:ilvl="6" w:tplc="D58C012E">
      <w:start w:val="1"/>
      <w:numFmt w:val="bullet"/>
      <w:lvlText w:val=""/>
      <w:lvlJc w:val="left"/>
      <w:pPr>
        <w:ind w:left="5040" w:hanging="360"/>
      </w:pPr>
      <w:rPr>
        <w:rFonts w:ascii="Symbol" w:hAnsi="Symbol" w:hint="default"/>
      </w:rPr>
    </w:lvl>
    <w:lvl w:ilvl="7" w:tplc="8514E02A">
      <w:start w:val="1"/>
      <w:numFmt w:val="bullet"/>
      <w:lvlText w:val="o"/>
      <w:lvlJc w:val="left"/>
      <w:pPr>
        <w:ind w:left="5760" w:hanging="360"/>
      </w:pPr>
      <w:rPr>
        <w:rFonts w:ascii="Courier New" w:hAnsi="Courier New" w:hint="default"/>
      </w:rPr>
    </w:lvl>
    <w:lvl w:ilvl="8" w:tplc="6F7E90DA">
      <w:start w:val="1"/>
      <w:numFmt w:val="bullet"/>
      <w:lvlText w:val=""/>
      <w:lvlJc w:val="left"/>
      <w:pPr>
        <w:ind w:left="6480" w:hanging="360"/>
      </w:pPr>
      <w:rPr>
        <w:rFonts w:ascii="Wingdings" w:hAnsi="Wingdings" w:hint="default"/>
      </w:rPr>
    </w:lvl>
  </w:abstractNum>
  <w:abstractNum w:abstractNumId="27" w15:restartNumberingAfterBreak="0">
    <w:nsid w:val="375A2E4D"/>
    <w:multiLevelType w:val="hybridMultilevel"/>
    <w:tmpl w:val="816C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250022"/>
    <w:multiLevelType w:val="hybridMultilevel"/>
    <w:tmpl w:val="FFFFFFFF"/>
    <w:lvl w:ilvl="0" w:tplc="A70E4D26">
      <w:start w:val="1"/>
      <w:numFmt w:val="bullet"/>
      <w:lvlText w:val=""/>
      <w:lvlJc w:val="left"/>
      <w:pPr>
        <w:ind w:left="720" w:hanging="360"/>
      </w:pPr>
      <w:rPr>
        <w:rFonts w:ascii="Symbol" w:hAnsi="Symbol" w:hint="default"/>
      </w:rPr>
    </w:lvl>
    <w:lvl w:ilvl="1" w:tplc="0A085006">
      <w:start w:val="1"/>
      <w:numFmt w:val="bullet"/>
      <w:lvlText w:val="o"/>
      <w:lvlJc w:val="left"/>
      <w:pPr>
        <w:ind w:left="1440" w:hanging="360"/>
      </w:pPr>
      <w:rPr>
        <w:rFonts w:ascii="Courier New" w:hAnsi="Courier New" w:hint="default"/>
      </w:rPr>
    </w:lvl>
    <w:lvl w:ilvl="2" w:tplc="562AE406">
      <w:start w:val="1"/>
      <w:numFmt w:val="bullet"/>
      <w:lvlText w:val=""/>
      <w:lvlJc w:val="left"/>
      <w:pPr>
        <w:ind w:left="2160" w:hanging="360"/>
      </w:pPr>
      <w:rPr>
        <w:rFonts w:ascii="Wingdings" w:hAnsi="Wingdings" w:hint="default"/>
      </w:rPr>
    </w:lvl>
    <w:lvl w:ilvl="3" w:tplc="6B30803A">
      <w:start w:val="1"/>
      <w:numFmt w:val="bullet"/>
      <w:lvlText w:val=""/>
      <w:lvlJc w:val="left"/>
      <w:pPr>
        <w:ind w:left="2880" w:hanging="360"/>
      </w:pPr>
      <w:rPr>
        <w:rFonts w:ascii="Symbol" w:hAnsi="Symbol" w:hint="default"/>
      </w:rPr>
    </w:lvl>
    <w:lvl w:ilvl="4" w:tplc="93D863C8">
      <w:start w:val="1"/>
      <w:numFmt w:val="bullet"/>
      <w:lvlText w:val="o"/>
      <w:lvlJc w:val="left"/>
      <w:pPr>
        <w:ind w:left="3600" w:hanging="360"/>
      </w:pPr>
      <w:rPr>
        <w:rFonts w:ascii="Courier New" w:hAnsi="Courier New" w:hint="default"/>
      </w:rPr>
    </w:lvl>
    <w:lvl w:ilvl="5" w:tplc="7E2839C0">
      <w:start w:val="1"/>
      <w:numFmt w:val="bullet"/>
      <w:lvlText w:val=""/>
      <w:lvlJc w:val="left"/>
      <w:pPr>
        <w:ind w:left="4320" w:hanging="360"/>
      </w:pPr>
      <w:rPr>
        <w:rFonts w:ascii="Wingdings" w:hAnsi="Wingdings" w:hint="default"/>
      </w:rPr>
    </w:lvl>
    <w:lvl w:ilvl="6" w:tplc="D1E85E86">
      <w:start w:val="1"/>
      <w:numFmt w:val="bullet"/>
      <w:lvlText w:val=""/>
      <w:lvlJc w:val="left"/>
      <w:pPr>
        <w:ind w:left="5040" w:hanging="360"/>
      </w:pPr>
      <w:rPr>
        <w:rFonts w:ascii="Symbol" w:hAnsi="Symbol" w:hint="default"/>
      </w:rPr>
    </w:lvl>
    <w:lvl w:ilvl="7" w:tplc="B3A2F1AE">
      <w:start w:val="1"/>
      <w:numFmt w:val="bullet"/>
      <w:lvlText w:val="o"/>
      <w:lvlJc w:val="left"/>
      <w:pPr>
        <w:ind w:left="5760" w:hanging="360"/>
      </w:pPr>
      <w:rPr>
        <w:rFonts w:ascii="Courier New" w:hAnsi="Courier New" w:hint="default"/>
      </w:rPr>
    </w:lvl>
    <w:lvl w:ilvl="8" w:tplc="30A6AAF4">
      <w:start w:val="1"/>
      <w:numFmt w:val="bullet"/>
      <w:lvlText w:val=""/>
      <w:lvlJc w:val="left"/>
      <w:pPr>
        <w:ind w:left="6480" w:hanging="360"/>
      </w:pPr>
      <w:rPr>
        <w:rFonts w:ascii="Wingdings" w:hAnsi="Wingdings" w:hint="default"/>
      </w:rPr>
    </w:lvl>
  </w:abstractNum>
  <w:abstractNum w:abstractNumId="29" w15:restartNumberingAfterBreak="0">
    <w:nsid w:val="39A41A38"/>
    <w:multiLevelType w:val="hybridMultilevel"/>
    <w:tmpl w:val="FFFFFFFF"/>
    <w:lvl w:ilvl="0" w:tplc="F47E2994">
      <w:start w:val="1"/>
      <w:numFmt w:val="bullet"/>
      <w:lvlText w:val=""/>
      <w:lvlJc w:val="left"/>
      <w:pPr>
        <w:ind w:left="720" w:hanging="360"/>
      </w:pPr>
      <w:rPr>
        <w:rFonts w:ascii="Symbol" w:hAnsi="Symbol" w:hint="default"/>
      </w:rPr>
    </w:lvl>
    <w:lvl w:ilvl="1" w:tplc="7BDACCE4">
      <w:start w:val="1"/>
      <w:numFmt w:val="bullet"/>
      <w:lvlText w:val="o"/>
      <w:lvlJc w:val="left"/>
      <w:pPr>
        <w:ind w:left="1440" w:hanging="360"/>
      </w:pPr>
      <w:rPr>
        <w:rFonts w:ascii="Courier New" w:hAnsi="Courier New" w:hint="default"/>
      </w:rPr>
    </w:lvl>
    <w:lvl w:ilvl="2" w:tplc="FBD4B53C">
      <w:start w:val="1"/>
      <w:numFmt w:val="bullet"/>
      <w:lvlText w:val=""/>
      <w:lvlJc w:val="left"/>
      <w:pPr>
        <w:ind w:left="2160" w:hanging="360"/>
      </w:pPr>
      <w:rPr>
        <w:rFonts w:ascii="Wingdings" w:hAnsi="Wingdings" w:hint="default"/>
      </w:rPr>
    </w:lvl>
    <w:lvl w:ilvl="3" w:tplc="4C76A506">
      <w:start w:val="1"/>
      <w:numFmt w:val="bullet"/>
      <w:lvlText w:val=""/>
      <w:lvlJc w:val="left"/>
      <w:pPr>
        <w:ind w:left="2880" w:hanging="360"/>
      </w:pPr>
      <w:rPr>
        <w:rFonts w:ascii="Symbol" w:hAnsi="Symbol" w:hint="default"/>
      </w:rPr>
    </w:lvl>
    <w:lvl w:ilvl="4" w:tplc="748EEA46">
      <w:start w:val="1"/>
      <w:numFmt w:val="bullet"/>
      <w:lvlText w:val="o"/>
      <w:lvlJc w:val="left"/>
      <w:pPr>
        <w:ind w:left="3600" w:hanging="360"/>
      </w:pPr>
      <w:rPr>
        <w:rFonts w:ascii="Courier New" w:hAnsi="Courier New" w:hint="default"/>
      </w:rPr>
    </w:lvl>
    <w:lvl w:ilvl="5" w:tplc="19183280">
      <w:start w:val="1"/>
      <w:numFmt w:val="bullet"/>
      <w:lvlText w:val=""/>
      <w:lvlJc w:val="left"/>
      <w:pPr>
        <w:ind w:left="4320" w:hanging="360"/>
      </w:pPr>
      <w:rPr>
        <w:rFonts w:ascii="Wingdings" w:hAnsi="Wingdings" w:hint="default"/>
      </w:rPr>
    </w:lvl>
    <w:lvl w:ilvl="6" w:tplc="C8D06DBC">
      <w:start w:val="1"/>
      <w:numFmt w:val="bullet"/>
      <w:lvlText w:val=""/>
      <w:lvlJc w:val="left"/>
      <w:pPr>
        <w:ind w:left="5040" w:hanging="360"/>
      </w:pPr>
      <w:rPr>
        <w:rFonts w:ascii="Symbol" w:hAnsi="Symbol" w:hint="default"/>
      </w:rPr>
    </w:lvl>
    <w:lvl w:ilvl="7" w:tplc="4F723412">
      <w:start w:val="1"/>
      <w:numFmt w:val="bullet"/>
      <w:lvlText w:val="o"/>
      <w:lvlJc w:val="left"/>
      <w:pPr>
        <w:ind w:left="5760" w:hanging="360"/>
      </w:pPr>
      <w:rPr>
        <w:rFonts w:ascii="Courier New" w:hAnsi="Courier New" w:hint="default"/>
      </w:rPr>
    </w:lvl>
    <w:lvl w:ilvl="8" w:tplc="1B500D4E">
      <w:start w:val="1"/>
      <w:numFmt w:val="bullet"/>
      <w:lvlText w:val=""/>
      <w:lvlJc w:val="left"/>
      <w:pPr>
        <w:ind w:left="6480" w:hanging="360"/>
      </w:pPr>
      <w:rPr>
        <w:rFonts w:ascii="Wingdings" w:hAnsi="Wingdings" w:hint="default"/>
      </w:rPr>
    </w:lvl>
  </w:abstractNum>
  <w:abstractNum w:abstractNumId="30" w15:restartNumberingAfterBreak="0">
    <w:nsid w:val="3AD072C6"/>
    <w:multiLevelType w:val="hybridMultilevel"/>
    <w:tmpl w:val="E29C1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442C84"/>
    <w:multiLevelType w:val="hybridMultilevel"/>
    <w:tmpl w:val="EFB226B2"/>
    <w:lvl w:ilvl="0" w:tplc="0698738A">
      <w:start w:val="3"/>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2627A08"/>
    <w:multiLevelType w:val="hybridMultilevel"/>
    <w:tmpl w:val="FFFFFFFF"/>
    <w:lvl w:ilvl="0" w:tplc="CFA0DF68">
      <w:start w:val="1"/>
      <w:numFmt w:val="bullet"/>
      <w:lvlText w:val=""/>
      <w:lvlJc w:val="left"/>
      <w:pPr>
        <w:ind w:left="720" w:hanging="360"/>
      </w:pPr>
      <w:rPr>
        <w:rFonts w:ascii="Symbol" w:hAnsi="Symbol" w:hint="default"/>
      </w:rPr>
    </w:lvl>
    <w:lvl w:ilvl="1" w:tplc="55FCF7A6">
      <w:start w:val="1"/>
      <w:numFmt w:val="bullet"/>
      <w:lvlText w:val="o"/>
      <w:lvlJc w:val="left"/>
      <w:pPr>
        <w:ind w:left="1440" w:hanging="360"/>
      </w:pPr>
      <w:rPr>
        <w:rFonts w:ascii="Courier New" w:hAnsi="Courier New" w:hint="default"/>
      </w:rPr>
    </w:lvl>
    <w:lvl w:ilvl="2" w:tplc="409067D4">
      <w:start w:val="1"/>
      <w:numFmt w:val="bullet"/>
      <w:lvlText w:val=""/>
      <w:lvlJc w:val="left"/>
      <w:pPr>
        <w:ind w:left="2160" w:hanging="360"/>
      </w:pPr>
      <w:rPr>
        <w:rFonts w:ascii="Wingdings" w:hAnsi="Wingdings" w:hint="default"/>
      </w:rPr>
    </w:lvl>
    <w:lvl w:ilvl="3" w:tplc="99F26CAC">
      <w:start w:val="1"/>
      <w:numFmt w:val="bullet"/>
      <w:lvlText w:val=""/>
      <w:lvlJc w:val="left"/>
      <w:pPr>
        <w:ind w:left="2880" w:hanging="360"/>
      </w:pPr>
      <w:rPr>
        <w:rFonts w:ascii="Symbol" w:hAnsi="Symbol" w:hint="default"/>
      </w:rPr>
    </w:lvl>
    <w:lvl w:ilvl="4" w:tplc="A24CD3D4">
      <w:start w:val="1"/>
      <w:numFmt w:val="bullet"/>
      <w:lvlText w:val="o"/>
      <w:lvlJc w:val="left"/>
      <w:pPr>
        <w:ind w:left="3600" w:hanging="360"/>
      </w:pPr>
      <w:rPr>
        <w:rFonts w:ascii="Courier New" w:hAnsi="Courier New" w:hint="default"/>
      </w:rPr>
    </w:lvl>
    <w:lvl w:ilvl="5" w:tplc="E5DA6BF4">
      <w:start w:val="1"/>
      <w:numFmt w:val="bullet"/>
      <w:lvlText w:val=""/>
      <w:lvlJc w:val="left"/>
      <w:pPr>
        <w:ind w:left="4320" w:hanging="360"/>
      </w:pPr>
      <w:rPr>
        <w:rFonts w:ascii="Wingdings" w:hAnsi="Wingdings" w:hint="default"/>
      </w:rPr>
    </w:lvl>
    <w:lvl w:ilvl="6" w:tplc="E64C923C">
      <w:start w:val="1"/>
      <w:numFmt w:val="bullet"/>
      <w:lvlText w:val=""/>
      <w:lvlJc w:val="left"/>
      <w:pPr>
        <w:ind w:left="5040" w:hanging="360"/>
      </w:pPr>
      <w:rPr>
        <w:rFonts w:ascii="Symbol" w:hAnsi="Symbol" w:hint="default"/>
      </w:rPr>
    </w:lvl>
    <w:lvl w:ilvl="7" w:tplc="B6205FF2">
      <w:start w:val="1"/>
      <w:numFmt w:val="bullet"/>
      <w:lvlText w:val="o"/>
      <w:lvlJc w:val="left"/>
      <w:pPr>
        <w:ind w:left="5760" w:hanging="360"/>
      </w:pPr>
      <w:rPr>
        <w:rFonts w:ascii="Courier New" w:hAnsi="Courier New" w:hint="default"/>
      </w:rPr>
    </w:lvl>
    <w:lvl w:ilvl="8" w:tplc="3C66A1E0">
      <w:start w:val="1"/>
      <w:numFmt w:val="bullet"/>
      <w:lvlText w:val=""/>
      <w:lvlJc w:val="left"/>
      <w:pPr>
        <w:ind w:left="6480" w:hanging="360"/>
      </w:pPr>
      <w:rPr>
        <w:rFonts w:ascii="Wingdings" w:hAnsi="Wingdings" w:hint="default"/>
      </w:rPr>
    </w:lvl>
  </w:abstractNum>
  <w:abstractNum w:abstractNumId="33" w15:restartNumberingAfterBreak="0">
    <w:nsid w:val="482C042A"/>
    <w:multiLevelType w:val="hybridMultilevel"/>
    <w:tmpl w:val="69EAC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A359B"/>
    <w:multiLevelType w:val="hybridMultilevel"/>
    <w:tmpl w:val="FFFFFFFF"/>
    <w:lvl w:ilvl="0" w:tplc="85EAEAD2">
      <w:start w:val="1"/>
      <w:numFmt w:val="bullet"/>
      <w:lvlText w:val=""/>
      <w:lvlJc w:val="left"/>
      <w:pPr>
        <w:ind w:left="720" w:hanging="360"/>
      </w:pPr>
      <w:rPr>
        <w:rFonts w:ascii="Symbol" w:hAnsi="Symbol" w:hint="default"/>
      </w:rPr>
    </w:lvl>
    <w:lvl w:ilvl="1" w:tplc="0B94987E">
      <w:start w:val="1"/>
      <w:numFmt w:val="bullet"/>
      <w:lvlText w:val="o"/>
      <w:lvlJc w:val="left"/>
      <w:pPr>
        <w:ind w:left="1440" w:hanging="360"/>
      </w:pPr>
      <w:rPr>
        <w:rFonts w:ascii="Courier New" w:hAnsi="Courier New" w:hint="default"/>
      </w:rPr>
    </w:lvl>
    <w:lvl w:ilvl="2" w:tplc="C032B5CC">
      <w:start w:val="1"/>
      <w:numFmt w:val="bullet"/>
      <w:lvlText w:val=""/>
      <w:lvlJc w:val="left"/>
      <w:pPr>
        <w:ind w:left="2160" w:hanging="360"/>
      </w:pPr>
      <w:rPr>
        <w:rFonts w:ascii="Wingdings" w:hAnsi="Wingdings" w:hint="default"/>
      </w:rPr>
    </w:lvl>
    <w:lvl w:ilvl="3" w:tplc="DFD0EC22">
      <w:start w:val="1"/>
      <w:numFmt w:val="bullet"/>
      <w:lvlText w:val=""/>
      <w:lvlJc w:val="left"/>
      <w:pPr>
        <w:ind w:left="2880" w:hanging="360"/>
      </w:pPr>
      <w:rPr>
        <w:rFonts w:ascii="Symbol" w:hAnsi="Symbol" w:hint="default"/>
      </w:rPr>
    </w:lvl>
    <w:lvl w:ilvl="4" w:tplc="6CD241F6">
      <w:start w:val="1"/>
      <w:numFmt w:val="bullet"/>
      <w:lvlText w:val="o"/>
      <w:lvlJc w:val="left"/>
      <w:pPr>
        <w:ind w:left="3600" w:hanging="360"/>
      </w:pPr>
      <w:rPr>
        <w:rFonts w:ascii="Courier New" w:hAnsi="Courier New" w:hint="default"/>
      </w:rPr>
    </w:lvl>
    <w:lvl w:ilvl="5" w:tplc="E1448A1C">
      <w:start w:val="1"/>
      <w:numFmt w:val="bullet"/>
      <w:lvlText w:val=""/>
      <w:lvlJc w:val="left"/>
      <w:pPr>
        <w:ind w:left="4320" w:hanging="360"/>
      </w:pPr>
      <w:rPr>
        <w:rFonts w:ascii="Wingdings" w:hAnsi="Wingdings" w:hint="default"/>
      </w:rPr>
    </w:lvl>
    <w:lvl w:ilvl="6" w:tplc="CCFC852C">
      <w:start w:val="1"/>
      <w:numFmt w:val="bullet"/>
      <w:lvlText w:val=""/>
      <w:lvlJc w:val="left"/>
      <w:pPr>
        <w:ind w:left="5040" w:hanging="360"/>
      </w:pPr>
      <w:rPr>
        <w:rFonts w:ascii="Symbol" w:hAnsi="Symbol" w:hint="default"/>
      </w:rPr>
    </w:lvl>
    <w:lvl w:ilvl="7" w:tplc="4B960E90">
      <w:start w:val="1"/>
      <w:numFmt w:val="bullet"/>
      <w:lvlText w:val="o"/>
      <w:lvlJc w:val="left"/>
      <w:pPr>
        <w:ind w:left="5760" w:hanging="360"/>
      </w:pPr>
      <w:rPr>
        <w:rFonts w:ascii="Courier New" w:hAnsi="Courier New" w:hint="default"/>
      </w:rPr>
    </w:lvl>
    <w:lvl w:ilvl="8" w:tplc="EBACD954">
      <w:start w:val="1"/>
      <w:numFmt w:val="bullet"/>
      <w:lvlText w:val=""/>
      <w:lvlJc w:val="left"/>
      <w:pPr>
        <w:ind w:left="6480" w:hanging="360"/>
      </w:pPr>
      <w:rPr>
        <w:rFonts w:ascii="Wingdings" w:hAnsi="Wingdings" w:hint="default"/>
      </w:rPr>
    </w:lvl>
  </w:abstractNum>
  <w:abstractNum w:abstractNumId="36" w15:restartNumberingAfterBreak="0">
    <w:nsid w:val="4C330F62"/>
    <w:multiLevelType w:val="hybridMultilevel"/>
    <w:tmpl w:val="A41E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0C1920"/>
    <w:multiLevelType w:val="hybridMultilevel"/>
    <w:tmpl w:val="FFFFFFFF"/>
    <w:lvl w:ilvl="0" w:tplc="11A676D2">
      <w:start w:val="1"/>
      <w:numFmt w:val="bullet"/>
      <w:lvlText w:val=""/>
      <w:lvlJc w:val="left"/>
      <w:pPr>
        <w:ind w:left="720" w:hanging="360"/>
      </w:pPr>
      <w:rPr>
        <w:rFonts w:ascii="Symbol" w:hAnsi="Symbol" w:hint="default"/>
      </w:rPr>
    </w:lvl>
    <w:lvl w:ilvl="1" w:tplc="ECBCA820">
      <w:start w:val="1"/>
      <w:numFmt w:val="bullet"/>
      <w:lvlText w:val="o"/>
      <w:lvlJc w:val="left"/>
      <w:pPr>
        <w:ind w:left="1440" w:hanging="360"/>
      </w:pPr>
      <w:rPr>
        <w:rFonts w:ascii="Courier New" w:hAnsi="Courier New" w:hint="default"/>
      </w:rPr>
    </w:lvl>
    <w:lvl w:ilvl="2" w:tplc="465C97E6">
      <w:start w:val="1"/>
      <w:numFmt w:val="bullet"/>
      <w:lvlText w:val=""/>
      <w:lvlJc w:val="left"/>
      <w:pPr>
        <w:ind w:left="2160" w:hanging="360"/>
      </w:pPr>
      <w:rPr>
        <w:rFonts w:ascii="Wingdings" w:hAnsi="Wingdings" w:hint="default"/>
      </w:rPr>
    </w:lvl>
    <w:lvl w:ilvl="3" w:tplc="E578CA5C">
      <w:start w:val="1"/>
      <w:numFmt w:val="bullet"/>
      <w:lvlText w:val=""/>
      <w:lvlJc w:val="left"/>
      <w:pPr>
        <w:ind w:left="2880" w:hanging="360"/>
      </w:pPr>
      <w:rPr>
        <w:rFonts w:ascii="Symbol" w:hAnsi="Symbol" w:hint="default"/>
      </w:rPr>
    </w:lvl>
    <w:lvl w:ilvl="4" w:tplc="BE126F10">
      <w:start w:val="1"/>
      <w:numFmt w:val="bullet"/>
      <w:lvlText w:val="o"/>
      <w:lvlJc w:val="left"/>
      <w:pPr>
        <w:ind w:left="3600" w:hanging="360"/>
      </w:pPr>
      <w:rPr>
        <w:rFonts w:ascii="Courier New" w:hAnsi="Courier New" w:hint="default"/>
      </w:rPr>
    </w:lvl>
    <w:lvl w:ilvl="5" w:tplc="42065FB6">
      <w:start w:val="1"/>
      <w:numFmt w:val="bullet"/>
      <w:lvlText w:val=""/>
      <w:lvlJc w:val="left"/>
      <w:pPr>
        <w:ind w:left="4320" w:hanging="360"/>
      </w:pPr>
      <w:rPr>
        <w:rFonts w:ascii="Wingdings" w:hAnsi="Wingdings" w:hint="default"/>
      </w:rPr>
    </w:lvl>
    <w:lvl w:ilvl="6" w:tplc="5184B844">
      <w:start w:val="1"/>
      <w:numFmt w:val="bullet"/>
      <w:lvlText w:val=""/>
      <w:lvlJc w:val="left"/>
      <w:pPr>
        <w:ind w:left="5040" w:hanging="360"/>
      </w:pPr>
      <w:rPr>
        <w:rFonts w:ascii="Symbol" w:hAnsi="Symbol" w:hint="default"/>
      </w:rPr>
    </w:lvl>
    <w:lvl w:ilvl="7" w:tplc="9E06D572">
      <w:start w:val="1"/>
      <w:numFmt w:val="bullet"/>
      <w:lvlText w:val="o"/>
      <w:lvlJc w:val="left"/>
      <w:pPr>
        <w:ind w:left="5760" w:hanging="360"/>
      </w:pPr>
      <w:rPr>
        <w:rFonts w:ascii="Courier New" w:hAnsi="Courier New" w:hint="default"/>
      </w:rPr>
    </w:lvl>
    <w:lvl w:ilvl="8" w:tplc="FDE877F4">
      <w:start w:val="1"/>
      <w:numFmt w:val="bullet"/>
      <w:lvlText w:val=""/>
      <w:lvlJc w:val="left"/>
      <w:pPr>
        <w:ind w:left="6480" w:hanging="360"/>
      </w:pPr>
      <w:rPr>
        <w:rFonts w:ascii="Wingdings" w:hAnsi="Wingdings" w:hint="default"/>
      </w:r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3241C3"/>
    <w:multiLevelType w:val="hybridMultilevel"/>
    <w:tmpl w:val="124685DA"/>
    <w:lvl w:ilvl="0" w:tplc="CE74D5C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0" w15:restartNumberingAfterBreak="0">
    <w:nsid w:val="546E46BD"/>
    <w:multiLevelType w:val="hybridMultilevel"/>
    <w:tmpl w:val="FFFFFFFF"/>
    <w:lvl w:ilvl="0" w:tplc="E266276C">
      <w:start w:val="1"/>
      <w:numFmt w:val="bullet"/>
      <w:lvlText w:val=""/>
      <w:lvlJc w:val="left"/>
      <w:pPr>
        <w:ind w:left="720" w:hanging="360"/>
      </w:pPr>
      <w:rPr>
        <w:rFonts w:ascii="Symbol" w:hAnsi="Symbol" w:hint="default"/>
      </w:rPr>
    </w:lvl>
    <w:lvl w:ilvl="1" w:tplc="AA342EE4">
      <w:start w:val="1"/>
      <w:numFmt w:val="bullet"/>
      <w:lvlText w:val="o"/>
      <w:lvlJc w:val="left"/>
      <w:pPr>
        <w:ind w:left="1440" w:hanging="360"/>
      </w:pPr>
      <w:rPr>
        <w:rFonts w:ascii="Courier New" w:hAnsi="Courier New" w:hint="default"/>
      </w:rPr>
    </w:lvl>
    <w:lvl w:ilvl="2" w:tplc="49F47B34">
      <w:start w:val="1"/>
      <w:numFmt w:val="bullet"/>
      <w:lvlText w:val=""/>
      <w:lvlJc w:val="left"/>
      <w:pPr>
        <w:ind w:left="2160" w:hanging="360"/>
      </w:pPr>
      <w:rPr>
        <w:rFonts w:ascii="Wingdings" w:hAnsi="Wingdings" w:hint="default"/>
      </w:rPr>
    </w:lvl>
    <w:lvl w:ilvl="3" w:tplc="020E539E">
      <w:start w:val="1"/>
      <w:numFmt w:val="bullet"/>
      <w:lvlText w:val=""/>
      <w:lvlJc w:val="left"/>
      <w:pPr>
        <w:ind w:left="2880" w:hanging="360"/>
      </w:pPr>
      <w:rPr>
        <w:rFonts w:ascii="Symbol" w:hAnsi="Symbol" w:hint="default"/>
      </w:rPr>
    </w:lvl>
    <w:lvl w:ilvl="4" w:tplc="4A74C652">
      <w:start w:val="1"/>
      <w:numFmt w:val="bullet"/>
      <w:lvlText w:val="o"/>
      <w:lvlJc w:val="left"/>
      <w:pPr>
        <w:ind w:left="3600" w:hanging="360"/>
      </w:pPr>
      <w:rPr>
        <w:rFonts w:ascii="Courier New" w:hAnsi="Courier New" w:hint="default"/>
      </w:rPr>
    </w:lvl>
    <w:lvl w:ilvl="5" w:tplc="DD04A342">
      <w:start w:val="1"/>
      <w:numFmt w:val="bullet"/>
      <w:lvlText w:val=""/>
      <w:lvlJc w:val="left"/>
      <w:pPr>
        <w:ind w:left="4320" w:hanging="360"/>
      </w:pPr>
      <w:rPr>
        <w:rFonts w:ascii="Wingdings" w:hAnsi="Wingdings" w:hint="default"/>
      </w:rPr>
    </w:lvl>
    <w:lvl w:ilvl="6" w:tplc="B0CE65EA">
      <w:start w:val="1"/>
      <w:numFmt w:val="bullet"/>
      <w:lvlText w:val=""/>
      <w:lvlJc w:val="left"/>
      <w:pPr>
        <w:ind w:left="5040" w:hanging="360"/>
      </w:pPr>
      <w:rPr>
        <w:rFonts w:ascii="Symbol" w:hAnsi="Symbol" w:hint="default"/>
      </w:rPr>
    </w:lvl>
    <w:lvl w:ilvl="7" w:tplc="364C88F4">
      <w:start w:val="1"/>
      <w:numFmt w:val="bullet"/>
      <w:lvlText w:val="o"/>
      <w:lvlJc w:val="left"/>
      <w:pPr>
        <w:ind w:left="5760" w:hanging="360"/>
      </w:pPr>
      <w:rPr>
        <w:rFonts w:ascii="Courier New" w:hAnsi="Courier New" w:hint="default"/>
      </w:rPr>
    </w:lvl>
    <w:lvl w:ilvl="8" w:tplc="5DBA42D4">
      <w:start w:val="1"/>
      <w:numFmt w:val="bullet"/>
      <w:lvlText w:val=""/>
      <w:lvlJc w:val="left"/>
      <w:pPr>
        <w:ind w:left="6480" w:hanging="360"/>
      </w:pPr>
      <w:rPr>
        <w:rFonts w:ascii="Wingdings" w:hAnsi="Wingdings" w:hint="default"/>
      </w:rPr>
    </w:lvl>
  </w:abstractNum>
  <w:abstractNum w:abstractNumId="41" w15:restartNumberingAfterBreak="0">
    <w:nsid w:val="56D03D39"/>
    <w:multiLevelType w:val="hybridMultilevel"/>
    <w:tmpl w:val="FFFFFFFF"/>
    <w:lvl w:ilvl="0" w:tplc="C9B6E0B0">
      <w:start w:val="1"/>
      <w:numFmt w:val="bullet"/>
      <w:lvlText w:val=""/>
      <w:lvlJc w:val="left"/>
      <w:pPr>
        <w:ind w:left="720" w:hanging="360"/>
      </w:pPr>
      <w:rPr>
        <w:rFonts w:ascii="Symbol" w:hAnsi="Symbol" w:hint="default"/>
      </w:rPr>
    </w:lvl>
    <w:lvl w:ilvl="1" w:tplc="39E8F636">
      <w:start w:val="1"/>
      <w:numFmt w:val="bullet"/>
      <w:lvlText w:val="o"/>
      <w:lvlJc w:val="left"/>
      <w:pPr>
        <w:ind w:left="1440" w:hanging="360"/>
      </w:pPr>
      <w:rPr>
        <w:rFonts w:ascii="Courier New" w:hAnsi="Courier New" w:hint="default"/>
      </w:rPr>
    </w:lvl>
    <w:lvl w:ilvl="2" w:tplc="18F247AA">
      <w:start w:val="1"/>
      <w:numFmt w:val="bullet"/>
      <w:lvlText w:val=""/>
      <w:lvlJc w:val="left"/>
      <w:pPr>
        <w:ind w:left="2160" w:hanging="360"/>
      </w:pPr>
      <w:rPr>
        <w:rFonts w:ascii="Wingdings" w:hAnsi="Wingdings" w:hint="default"/>
      </w:rPr>
    </w:lvl>
    <w:lvl w:ilvl="3" w:tplc="A9B893A4">
      <w:start w:val="1"/>
      <w:numFmt w:val="bullet"/>
      <w:lvlText w:val=""/>
      <w:lvlJc w:val="left"/>
      <w:pPr>
        <w:ind w:left="2880" w:hanging="360"/>
      </w:pPr>
      <w:rPr>
        <w:rFonts w:ascii="Symbol" w:hAnsi="Symbol" w:hint="default"/>
      </w:rPr>
    </w:lvl>
    <w:lvl w:ilvl="4" w:tplc="780A98A4">
      <w:start w:val="1"/>
      <w:numFmt w:val="bullet"/>
      <w:lvlText w:val="o"/>
      <w:lvlJc w:val="left"/>
      <w:pPr>
        <w:ind w:left="3600" w:hanging="360"/>
      </w:pPr>
      <w:rPr>
        <w:rFonts w:ascii="Courier New" w:hAnsi="Courier New" w:hint="default"/>
      </w:rPr>
    </w:lvl>
    <w:lvl w:ilvl="5" w:tplc="7978792A">
      <w:start w:val="1"/>
      <w:numFmt w:val="bullet"/>
      <w:lvlText w:val=""/>
      <w:lvlJc w:val="left"/>
      <w:pPr>
        <w:ind w:left="4320" w:hanging="360"/>
      </w:pPr>
      <w:rPr>
        <w:rFonts w:ascii="Wingdings" w:hAnsi="Wingdings" w:hint="default"/>
      </w:rPr>
    </w:lvl>
    <w:lvl w:ilvl="6" w:tplc="ABC8C502">
      <w:start w:val="1"/>
      <w:numFmt w:val="bullet"/>
      <w:lvlText w:val=""/>
      <w:lvlJc w:val="left"/>
      <w:pPr>
        <w:ind w:left="5040" w:hanging="360"/>
      </w:pPr>
      <w:rPr>
        <w:rFonts w:ascii="Symbol" w:hAnsi="Symbol" w:hint="default"/>
      </w:rPr>
    </w:lvl>
    <w:lvl w:ilvl="7" w:tplc="5CA6C614">
      <w:start w:val="1"/>
      <w:numFmt w:val="bullet"/>
      <w:lvlText w:val="o"/>
      <w:lvlJc w:val="left"/>
      <w:pPr>
        <w:ind w:left="5760" w:hanging="360"/>
      </w:pPr>
      <w:rPr>
        <w:rFonts w:ascii="Courier New" w:hAnsi="Courier New" w:hint="default"/>
      </w:rPr>
    </w:lvl>
    <w:lvl w:ilvl="8" w:tplc="806E8DF4">
      <w:start w:val="1"/>
      <w:numFmt w:val="bullet"/>
      <w:lvlText w:val=""/>
      <w:lvlJc w:val="left"/>
      <w:pPr>
        <w:ind w:left="6480" w:hanging="360"/>
      </w:pPr>
      <w:rPr>
        <w:rFonts w:ascii="Wingdings" w:hAnsi="Wingdings" w:hint="default"/>
      </w:rPr>
    </w:lvl>
  </w:abstractNum>
  <w:abstractNum w:abstractNumId="42" w15:restartNumberingAfterBreak="0">
    <w:nsid w:val="576C17F9"/>
    <w:multiLevelType w:val="hybridMultilevel"/>
    <w:tmpl w:val="FFFFFFFF"/>
    <w:lvl w:ilvl="0" w:tplc="A3EC4438">
      <w:start w:val="1"/>
      <w:numFmt w:val="bullet"/>
      <w:lvlText w:val=""/>
      <w:lvlJc w:val="left"/>
      <w:pPr>
        <w:ind w:left="720" w:hanging="360"/>
      </w:pPr>
      <w:rPr>
        <w:rFonts w:ascii="Symbol" w:hAnsi="Symbol" w:hint="default"/>
      </w:rPr>
    </w:lvl>
    <w:lvl w:ilvl="1" w:tplc="92A4236C">
      <w:start w:val="1"/>
      <w:numFmt w:val="bullet"/>
      <w:lvlText w:val="o"/>
      <w:lvlJc w:val="left"/>
      <w:pPr>
        <w:ind w:left="1440" w:hanging="360"/>
      </w:pPr>
      <w:rPr>
        <w:rFonts w:ascii="Courier New" w:hAnsi="Courier New" w:hint="default"/>
      </w:rPr>
    </w:lvl>
    <w:lvl w:ilvl="2" w:tplc="679429DA">
      <w:start w:val="1"/>
      <w:numFmt w:val="bullet"/>
      <w:lvlText w:val=""/>
      <w:lvlJc w:val="left"/>
      <w:pPr>
        <w:ind w:left="2160" w:hanging="360"/>
      </w:pPr>
      <w:rPr>
        <w:rFonts w:ascii="Wingdings" w:hAnsi="Wingdings" w:hint="default"/>
      </w:rPr>
    </w:lvl>
    <w:lvl w:ilvl="3" w:tplc="F6A267A6">
      <w:start w:val="1"/>
      <w:numFmt w:val="bullet"/>
      <w:lvlText w:val=""/>
      <w:lvlJc w:val="left"/>
      <w:pPr>
        <w:ind w:left="2880" w:hanging="360"/>
      </w:pPr>
      <w:rPr>
        <w:rFonts w:ascii="Symbol" w:hAnsi="Symbol" w:hint="default"/>
      </w:rPr>
    </w:lvl>
    <w:lvl w:ilvl="4" w:tplc="AEA6A44C">
      <w:start w:val="1"/>
      <w:numFmt w:val="bullet"/>
      <w:lvlText w:val="o"/>
      <w:lvlJc w:val="left"/>
      <w:pPr>
        <w:ind w:left="3600" w:hanging="360"/>
      </w:pPr>
      <w:rPr>
        <w:rFonts w:ascii="Courier New" w:hAnsi="Courier New" w:hint="default"/>
      </w:rPr>
    </w:lvl>
    <w:lvl w:ilvl="5" w:tplc="72825452">
      <w:start w:val="1"/>
      <w:numFmt w:val="bullet"/>
      <w:lvlText w:val=""/>
      <w:lvlJc w:val="left"/>
      <w:pPr>
        <w:ind w:left="4320" w:hanging="360"/>
      </w:pPr>
      <w:rPr>
        <w:rFonts w:ascii="Wingdings" w:hAnsi="Wingdings" w:hint="default"/>
      </w:rPr>
    </w:lvl>
    <w:lvl w:ilvl="6" w:tplc="27A41EB4">
      <w:start w:val="1"/>
      <w:numFmt w:val="bullet"/>
      <w:lvlText w:val=""/>
      <w:lvlJc w:val="left"/>
      <w:pPr>
        <w:ind w:left="5040" w:hanging="360"/>
      </w:pPr>
      <w:rPr>
        <w:rFonts w:ascii="Symbol" w:hAnsi="Symbol" w:hint="default"/>
      </w:rPr>
    </w:lvl>
    <w:lvl w:ilvl="7" w:tplc="3CD671BC">
      <w:start w:val="1"/>
      <w:numFmt w:val="bullet"/>
      <w:lvlText w:val="o"/>
      <w:lvlJc w:val="left"/>
      <w:pPr>
        <w:ind w:left="5760" w:hanging="360"/>
      </w:pPr>
      <w:rPr>
        <w:rFonts w:ascii="Courier New" w:hAnsi="Courier New" w:hint="default"/>
      </w:rPr>
    </w:lvl>
    <w:lvl w:ilvl="8" w:tplc="C6B80490">
      <w:start w:val="1"/>
      <w:numFmt w:val="bullet"/>
      <w:lvlText w:val=""/>
      <w:lvlJc w:val="left"/>
      <w:pPr>
        <w:ind w:left="6480" w:hanging="360"/>
      </w:pPr>
      <w:rPr>
        <w:rFonts w:ascii="Wingdings" w:hAnsi="Wingdings" w:hint="default"/>
      </w:rPr>
    </w:lvl>
  </w:abstractNum>
  <w:abstractNum w:abstractNumId="43" w15:restartNumberingAfterBreak="0">
    <w:nsid w:val="6AFD401B"/>
    <w:multiLevelType w:val="hybridMultilevel"/>
    <w:tmpl w:val="263E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D63F9"/>
    <w:multiLevelType w:val="hybridMultilevel"/>
    <w:tmpl w:val="FFFFFFFF"/>
    <w:lvl w:ilvl="0" w:tplc="25CEA256">
      <w:start w:val="1"/>
      <w:numFmt w:val="bullet"/>
      <w:lvlText w:val=""/>
      <w:lvlJc w:val="left"/>
      <w:pPr>
        <w:ind w:left="720" w:hanging="360"/>
      </w:pPr>
      <w:rPr>
        <w:rFonts w:ascii="Symbol" w:hAnsi="Symbol" w:hint="default"/>
      </w:rPr>
    </w:lvl>
    <w:lvl w:ilvl="1" w:tplc="491C2BD6">
      <w:start w:val="1"/>
      <w:numFmt w:val="bullet"/>
      <w:lvlText w:val="o"/>
      <w:lvlJc w:val="left"/>
      <w:pPr>
        <w:ind w:left="1440" w:hanging="360"/>
      </w:pPr>
      <w:rPr>
        <w:rFonts w:ascii="Courier New" w:hAnsi="Courier New" w:hint="default"/>
      </w:rPr>
    </w:lvl>
    <w:lvl w:ilvl="2" w:tplc="0B94A736">
      <w:start w:val="1"/>
      <w:numFmt w:val="bullet"/>
      <w:lvlText w:val=""/>
      <w:lvlJc w:val="left"/>
      <w:pPr>
        <w:ind w:left="2160" w:hanging="360"/>
      </w:pPr>
      <w:rPr>
        <w:rFonts w:ascii="Wingdings" w:hAnsi="Wingdings" w:hint="default"/>
      </w:rPr>
    </w:lvl>
    <w:lvl w:ilvl="3" w:tplc="679AED8A">
      <w:start w:val="1"/>
      <w:numFmt w:val="bullet"/>
      <w:lvlText w:val=""/>
      <w:lvlJc w:val="left"/>
      <w:pPr>
        <w:ind w:left="2880" w:hanging="360"/>
      </w:pPr>
      <w:rPr>
        <w:rFonts w:ascii="Symbol" w:hAnsi="Symbol" w:hint="default"/>
      </w:rPr>
    </w:lvl>
    <w:lvl w:ilvl="4" w:tplc="4D0E7016">
      <w:start w:val="1"/>
      <w:numFmt w:val="bullet"/>
      <w:lvlText w:val="o"/>
      <w:lvlJc w:val="left"/>
      <w:pPr>
        <w:ind w:left="3600" w:hanging="360"/>
      </w:pPr>
      <w:rPr>
        <w:rFonts w:ascii="Courier New" w:hAnsi="Courier New" w:hint="default"/>
      </w:rPr>
    </w:lvl>
    <w:lvl w:ilvl="5" w:tplc="69705A3C">
      <w:start w:val="1"/>
      <w:numFmt w:val="bullet"/>
      <w:lvlText w:val=""/>
      <w:lvlJc w:val="left"/>
      <w:pPr>
        <w:ind w:left="4320" w:hanging="360"/>
      </w:pPr>
      <w:rPr>
        <w:rFonts w:ascii="Wingdings" w:hAnsi="Wingdings" w:hint="default"/>
      </w:rPr>
    </w:lvl>
    <w:lvl w:ilvl="6" w:tplc="376232AA">
      <w:start w:val="1"/>
      <w:numFmt w:val="bullet"/>
      <w:lvlText w:val=""/>
      <w:lvlJc w:val="left"/>
      <w:pPr>
        <w:ind w:left="5040" w:hanging="360"/>
      </w:pPr>
      <w:rPr>
        <w:rFonts w:ascii="Symbol" w:hAnsi="Symbol" w:hint="default"/>
      </w:rPr>
    </w:lvl>
    <w:lvl w:ilvl="7" w:tplc="27903E24">
      <w:start w:val="1"/>
      <w:numFmt w:val="bullet"/>
      <w:lvlText w:val="o"/>
      <w:lvlJc w:val="left"/>
      <w:pPr>
        <w:ind w:left="5760" w:hanging="360"/>
      </w:pPr>
      <w:rPr>
        <w:rFonts w:ascii="Courier New" w:hAnsi="Courier New" w:hint="default"/>
      </w:rPr>
    </w:lvl>
    <w:lvl w:ilvl="8" w:tplc="3C3663B2">
      <w:start w:val="1"/>
      <w:numFmt w:val="bullet"/>
      <w:lvlText w:val=""/>
      <w:lvlJc w:val="left"/>
      <w:pPr>
        <w:ind w:left="6480" w:hanging="360"/>
      </w:pPr>
      <w:rPr>
        <w:rFonts w:ascii="Wingdings" w:hAnsi="Wingdings" w:hint="default"/>
      </w:rPr>
    </w:lvl>
  </w:abstractNum>
  <w:abstractNum w:abstractNumId="45"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674497"/>
    <w:multiLevelType w:val="hybridMultilevel"/>
    <w:tmpl w:val="FFFFFFFF"/>
    <w:lvl w:ilvl="0" w:tplc="1F74221E">
      <w:start w:val="1"/>
      <w:numFmt w:val="bullet"/>
      <w:lvlText w:val=""/>
      <w:lvlJc w:val="left"/>
      <w:pPr>
        <w:ind w:left="720" w:hanging="360"/>
      </w:pPr>
      <w:rPr>
        <w:rFonts w:ascii="Symbol" w:hAnsi="Symbol" w:hint="default"/>
      </w:rPr>
    </w:lvl>
    <w:lvl w:ilvl="1" w:tplc="3A02BE50">
      <w:start w:val="1"/>
      <w:numFmt w:val="bullet"/>
      <w:lvlText w:val="o"/>
      <w:lvlJc w:val="left"/>
      <w:pPr>
        <w:ind w:left="1440" w:hanging="360"/>
      </w:pPr>
      <w:rPr>
        <w:rFonts w:ascii="Courier New" w:hAnsi="Courier New" w:hint="default"/>
      </w:rPr>
    </w:lvl>
    <w:lvl w:ilvl="2" w:tplc="9ED60742">
      <w:start w:val="1"/>
      <w:numFmt w:val="bullet"/>
      <w:lvlText w:val=""/>
      <w:lvlJc w:val="left"/>
      <w:pPr>
        <w:ind w:left="2160" w:hanging="360"/>
      </w:pPr>
      <w:rPr>
        <w:rFonts w:ascii="Wingdings" w:hAnsi="Wingdings" w:hint="default"/>
      </w:rPr>
    </w:lvl>
    <w:lvl w:ilvl="3" w:tplc="CB4E0DE2">
      <w:start w:val="1"/>
      <w:numFmt w:val="bullet"/>
      <w:lvlText w:val=""/>
      <w:lvlJc w:val="left"/>
      <w:pPr>
        <w:ind w:left="2880" w:hanging="360"/>
      </w:pPr>
      <w:rPr>
        <w:rFonts w:ascii="Symbol" w:hAnsi="Symbol" w:hint="default"/>
      </w:rPr>
    </w:lvl>
    <w:lvl w:ilvl="4" w:tplc="044C5410">
      <w:start w:val="1"/>
      <w:numFmt w:val="bullet"/>
      <w:lvlText w:val="o"/>
      <w:lvlJc w:val="left"/>
      <w:pPr>
        <w:ind w:left="3600" w:hanging="360"/>
      </w:pPr>
      <w:rPr>
        <w:rFonts w:ascii="Courier New" w:hAnsi="Courier New" w:hint="default"/>
      </w:rPr>
    </w:lvl>
    <w:lvl w:ilvl="5" w:tplc="5E264772">
      <w:start w:val="1"/>
      <w:numFmt w:val="bullet"/>
      <w:lvlText w:val=""/>
      <w:lvlJc w:val="left"/>
      <w:pPr>
        <w:ind w:left="4320" w:hanging="360"/>
      </w:pPr>
      <w:rPr>
        <w:rFonts w:ascii="Wingdings" w:hAnsi="Wingdings" w:hint="default"/>
      </w:rPr>
    </w:lvl>
    <w:lvl w:ilvl="6" w:tplc="33A47732">
      <w:start w:val="1"/>
      <w:numFmt w:val="bullet"/>
      <w:lvlText w:val=""/>
      <w:lvlJc w:val="left"/>
      <w:pPr>
        <w:ind w:left="5040" w:hanging="360"/>
      </w:pPr>
      <w:rPr>
        <w:rFonts w:ascii="Symbol" w:hAnsi="Symbol" w:hint="default"/>
      </w:rPr>
    </w:lvl>
    <w:lvl w:ilvl="7" w:tplc="57AA6646">
      <w:start w:val="1"/>
      <w:numFmt w:val="bullet"/>
      <w:lvlText w:val="o"/>
      <w:lvlJc w:val="left"/>
      <w:pPr>
        <w:ind w:left="5760" w:hanging="360"/>
      </w:pPr>
      <w:rPr>
        <w:rFonts w:ascii="Courier New" w:hAnsi="Courier New" w:hint="default"/>
      </w:rPr>
    </w:lvl>
    <w:lvl w:ilvl="8" w:tplc="2C9A7AB8">
      <w:start w:val="1"/>
      <w:numFmt w:val="bullet"/>
      <w:lvlText w:val=""/>
      <w:lvlJc w:val="left"/>
      <w:pPr>
        <w:ind w:left="6480" w:hanging="360"/>
      </w:pPr>
      <w:rPr>
        <w:rFonts w:ascii="Wingdings" w:hAnsi="Wingdings" w:hint="default"/>
      </w:rPr>
    </w:lvl>
  </w:abstractNum>
  <w:abstractNum w:abstractNumId="4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75E86"/>
    <w:multiLevelType w:val="hybridMultilevel"/>
    <w:tmpl w:val="8708D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E6322"/>
    <w:multiLevelType w:val="hybridMultilevel"/>
    <w:tmpl w:val="FFFFFFFF"/>
    <w:lvl w:ilvl="0" w:tplc="D1847028">
      <w:start w:val="1"/>
      <w:numFmt w:val="bullet"/>
      <w:lvlText w:val=""/>
      <w:lvlJc w:val="left"/>
      <w:pPr>
        <w:ind w:left="720" w:hanging="360"/>
      </w:pPr>
      <w:rPr>
        <w:rFonts w:ascii="Symbol" w:hAnsi="Symbol" w:hint="default"/>
      </w:rPr>
    </w:lvl>
    <w:lvl w:ilvl="1" w:tplc="35989556">
      <w:start w:val="1"/>
      <w:numFmt w:val="bullet"/>
      <w:lvlText w:val="o"/>
      <w:lvlJc w:val="left"/>
      <w:pPr>
        <w:ind w:left="1440" w:hanging="360"/>
      </w:pPr>
      <w:rPr>
        <w:rFonts w:ascii="Courier New" w:hAnsi="Courier New" w:hint="default"/>
      </w:rPr>
    </w:lvl>
    <w:lvl w:ilvl="2" w:tplc="A6F6A72A">
      <w:start w:val="1"/>
      <w:numFmt w:val="bullet"/>
      <w:lvlText w:val=""/>
      <w:lvlJc w:val="left"/>
      <w:pPr>
        <w:ind w:left="2160" w:hanging="360"/>
      </w:pPr>
      <w:rPr>
        <w:rFonts w:ascii="Wingdings" w:hAnsi="Wingdings" w:hint="default"/>
      </w:rPr>
    </w:lvl>
    <w:lvl w:ilvl="3" w:tplc="A1E429DA">
      <w:start w:val="1"/>
      <w:numFmt w:val="bullet"/>
      <w:lvlText w:val=""/>
      <w:lvlJc w:val="left"/>
      <w:pPr>
        <w:ind w:left="2880" w:hanging="360"/>
      </w:pPr>
      <w:rPr>
        <w:rFonts w:ascii="Symbol" w:hAnsi="Symbol" w:hint="default"/>
      </w:rPr>
    </w:lvl>
    <w:lvl w:ilvl="4" w:tplc="023E5A9A">
      <w:start w:val="1"/>
      <w:numFmt w:val="bullet"/>
      <w:lvlText w:val="o"/>
      <w:lvlJc w:val="left"/>
      <w:pPr>
        <w:ind w:left="3600" w:hanging="360"/>
      </w:pPr>
      <w:rPr>
        <w:rFonts w:ascii="Courier New" w:hAnsi="Courier New" w:hint="default"/>
      </w:rPr>
    </w:lvl>
    <w:lvl w:ilvl="5" w:tplc="3BD4A7CE">
      <w:start w:val="1"/>
      <w:numFmt w:val="bullet"/>
      <w:lvlText w:val=""/>
      <w:lvlJc w:val="left"/>
      <w:pPr>
        <w:ind w:left="4320" w:hanging="360"/>
      </w:pPr>
      <w:rPr>
        <w:rFonts w:ascii="Wingdings" w:hAnsi="Wingdings" w:hint="default"/>
      </w:rPr>
    </w:lvl>
    <w:lvl w:ilvl="6" w:tplc="32927BA4">
      <w:start w:val="1"/>
      <w:numFmt w:val="bullet"/>
      <w:lvlText w:val=""/>
      <w:lvlJc w:val="left"/>
      <w:pPr>
        <w:ind w:left="5040" w:hanging="360"/>
      </w:pPr>
      <w:rPr>
        <w:rFonts w:ascii="Symbol" w:hAnsi="Symbol" w:hint="default"/>
      </w:rPr>
    </w:lvl>
    <w:lvl w:ilvl="7" w:tplc="B85E61CA">
      <w:start w:val="1"/>
      <w:numFmt w:val="bullet"/>
      <w:lvlText w:val="o"/>
      <w:lvlJc w:val="left"/>
      <w:pPr>
        <w:ind w:left="5760" w:hanging="360"/>
      </w:pPr>
      <w:rPr>
        <w:rFonts w:ascii="Courier New" w:hAnsi="Courier New" w:hint="default"/>
      </w:rPr>
    </w:lvl>
    <w:lvl w:ilvl="8" w:tplc="FEA4A8AE">
      <w:start w:val="1"/>
      <w:numFmt w:val="bullet"/>
      <w:lvlText w:val=""/>
      <w:lvlJc w:val="left"/>
      <w:pPr>
        <w:ind w:left="6480" w:hanging="360"/>
      </w:pPr>
      <w:rPr>
        <w:rFonts w:ascii="Wingdings" w:hAnsi="Wingdings" w:hint="default"/>
      </w:rPr>
    </w:lvl>
  </w:abstractNum>
  <w:abstractNum w:abstractNumId="50" w15:restartNumberingAfterBreak="0">
    <w:nsid w:val="7A766659"/>
    <w:multiLevelType w:val="hybridMultilevel"/>
    <w:tmpl w:val="FFFFFFFF"/>
    <w:lvl w:ilvl="0" w:tplc="6414C08A">
      <w:start w:val="1"/>
      <w:numFmt w:val="bullet"/>
      <w:lvlText w:val=""/>
      <w:lvlJc w:val="left"/>
      <w:pPr>
        <w:ind w:left="720" w:hanging="360"/>
      </w:pPr>
      <w:rPr>
        <w:rFonts w:ascii="Symbol" w:hAnsi="Symbol" w:hint="default"/>
      </w:rPr>
    </w:lvl>
    <w:lvl w:ilvl="1" w:tplc="23EC687C">
      <w:start w:val="1"/>
      <w:numFmt w:val="bullet"/>
      <w:lvlText w:val="o"/>
      <w:lvlJc w:val="left"/>
      <w:pPr>
        <w:ind w:left="1440" w:hanging="360"/>
      </w:pPr>
      <w:rPr>
        <w:rFonts w:ascii="Courier New" w:hAnsi="Courier New" w:hint="default"/>
      </w:rPr>
    </w:lvl>
    <w:lvl w:ilvl="2" w:tplc="E20A2120">
      <w:start w:val="1"/>
      <w:numFmt w:val="bullet"/>
      <w:lvlText w:val=""/>
      <w:lvlJc w:val="left"/>
      <w:pPr>
        <w:ind w:left="2160" w:hanging="360"/>
      </w:pPr>
      <w:rPr>
        <w:rFonts w:ascii="Wingdings" w:hAnsi="Wingdings" w:hint="default"/>
      </w:rPr>
    </w:lvl>
    <w:lvl w:ilvl="3" w:tplc="0CA0D970">
      <w:start w:val="1"/>
      <w:numFmt w:val="bullet"/>
      <w:lvlText w:val=""/>
      <w:lvlJc w:val="left"/>
      <w:pPr>
        <w:ind w:left="2880" w:hanging="360"/>
      </w:pPr>
      <w:rPr>
        <w:rFonts w:ascii="Symbol" w:hAnsi="Symbol" w:hint="default"/>
      </w:rPr>
    </w:lvl>
    <w:lvl w:ilvl="4" w:tplc="39D6443A">
      <w:start w:val="1"/>
      <w:numFmt w:val="bullet"/>
      <w:lvlText w:val="o"/>
      <w:lvlJc w:val="left"/>
      <w:pPr>
        <w:ind w:left="3600" w:hanging="360"/>
      </w:pPr>
      <w:rPr>
        <w:rFonts w:ascii="Courier New" w:hAnsi="Courier New" w:hint="default"/>
      </w:rPr>
    </w:lvl>
    <w:lvl w:ilvl="5" w:tplc="D90ADB6C">
      <w:start w:val="1"/>
      <w:numFmt w:val="bullet"/>
      <w:lvlText w:val=""/>
      <w:lvlJc w:val="left"/>
      <w:pPr>
        <w:ind w:left="4320" w:hanging="360"/>
      </w:pPr>
      <w:rPr>
        <w:rFonts w:ascii="Wingdings" w:hAnsi="Wingdings" w:hint="default"/>
      </w:rPr>
    </w:lvl>
    <w:lvl w:ilvl="6" w:tplc="689EF1E4">
      <w:start w:val="1"/>
      <w:numFmt w:val="bullet"/>
      <w:lvlText w:val=""/>
      <w:lvlJc w:val="left"/>
      <w:pPr>
        <w:ind w:left="5040" w:hanging="360"/>
      </w:pPr>
      <w:rPr>
        <w:rFonts w:ascii="Symbol" w:hAnsi="Symbol" w:hint="default"/>
      </w:rPr>
    </w:lvl>
    <w:lvl w:ilvl="7" w:tplc="7930BD60">
      <w:start w:val="1"/>
      <w:numFmt w:val="bullet"/>
      <w:lvlText w:val="o"/>
      <w:lvlJc w:val="left"/>
      <w:pPr>
        <w:ind w:left="5760" w:hanging="360"/>
      </w:pPr>
      <w:rPr>
        <w:rFonts w:ascii="Courier New" w:hAnsi="Courier New" w:hint="default"/>
      </w:rPr>
    </w:lvl>
    <w:lvl w:ilvl="8" w:tplc="9D880768">
      <w:start w:val="1"/>
      <w:numFmt w:val="bullet"/>
      <w:lvlText w:val=""/>
      <w:lvlJc w:val="left"/>
      <w:pPr>
        <w:ind w:left="6480" w:hanging="360"/>
      </w:pPr>
      <w:rPr>
        <w:rFonts w:ascii="Wingdings" w:hAnsi="Wingdings" w:hint="default"/>
      </w:rPr>
    </w:lvl>
  </w:abstractNum>
  <w:abstractNum w:abstractNumId="51" w15:restartNumberingAfterBreak="0">
    <w:nsid w:val="7C59345B"/>
    <w:multiLevelType w:val="hybridMultilevel"/>
    <w:tmpl w:val="9992F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2"/>
  </w:num>
  <w:num w:numId="3">
    <w:abstractNumId w:val="32"/>
  </w:num>
  <w:num w:numId="4">
    <w:abstractNumId w:val="0"/>
  </w:num>
  <w:num w:numId="5">
    <w:abstractNumId w:val="24"/>
  </w:num>
  <w:num w:numId="6">
    <w:abstractNumId w:val="38"/>
  </w:num>
  <w:num w:numId="7">
    <w:abstractNumId w:val="34"/>
  </w:num>
  <w:num w:numId="8">
    <w:abstractNumId w:val="45"/>
  </w:num>
  <w:num w:numId="9">
    <w:abstractNumId w:val="22"/>
  </w:num>
  <w:num w:numId="10">
    <w:abstractNumId w:val="47"/>
  </w:num>
  <w:num w:numId="11">
    <w:abstractNumId w:val="37"/>
  </w:num>
  <w:num w:numId="12">
    <w:abstractNumId w:val="23"/>
  </w:num>
  <w:num w:numId="13">
    <w:abstractNumId w:val="51"/>
  </w:num>
  <w:num w:numId="14">
    <w:abstractNumId w:val="48"/>
  </w:num>
  <w:num w:numId="15">
    <w:abstractNumId w:val="17"/>
  </w:num>
  <w:num w:numId="16">
    <w:abstractNumId w:val="31"/>
  </w:num>
  <w:num w:numId="17">
    <w:abstractNumId w:val="31"/>
  </w:num>
  <w:num w:numId="18">
    <w:abstractNumId w:val="28"/>
  </w:num>
  <w:num w:numId="19">
    <w:abstractNumId w:val="39"/>
  </w:num>
  <w:num w:numId="20">
    <w:abstractNumId w:val="39"/>
  </w:num>
  <w:num w:numId="21">
    <w:abstractNumId w:val="33"/>
  </w:num>
  <w:num w:numId="22">
    <w:abstractNumId w:val="30"/>
  </w:num>
  <w:num w:numId="23">
    <w:abstractNumId w:val="36"/>
  </w:num>
  <w:num w:numId="24">
    <w:abstractNumId w:val="43"/>
  </w:num>
  <w:num w:numId="25">
    <w:abstractNumId w:val="50"/>
  </w:num>
  <w:num w:numId="26">
    <w:abstractNumId w:val="46"/>
  </w:num>
  <w:num w:numId="27">
    <w:abstractNumId w:val="26"/>
  </w:num>
  <w:num w:numId="28">
    <w:abstractNumId w:val="31"/>
  </w:num>
  <w:num w:numId="29">
    <w:abstractNumId w:val="39"/>
  </w:num>
  <w:num w:numId="30">
    <w:abstractNumId w:val="31"/>
  </w:num>
  <w:num w:numId="31">
    <w:abstractNumId w:val="39"/>
  </w:num>
  <w:num w:numId="32">
    <w:abstractNumId w:val="20"/>
  </w:num>
  <w:num w:numId="33">
    <w:abstractNumId w:val="16"/>
  </w:num>
  <w:num w:numId="34">
    <w:abstractNumId w:val="29"/>
  </w:num>
  <w:num w:numId="35">
    <w:abstractNumId w:val="18"/>
  </w:num>
  <w:num w:numId="36">
    <w:abstractNumId w:val="40"/>
  </w:num>
  <w:num w:numId="37">
    <w:abstractNumId w:val="19"/>
  </w:num>
  <w:num w:numId="38">
    <w:abstractNumId w:val="44"/>
  </w:num>
  <w:num w:numId="39">
    <w:abstractNumId w:val="25"/>
  </w:num>
  <w:num w:numId="40">
    <w:abstractNumId w:val="25"/>
  </w:num>
  <w:num w:numId="41">
    <w:abstractNumId w:val="27"/>
  </w:num>
  <w:num w:numId="42">
    <w:abstractNumId w:val="35"/>
  </w:num>
  <w:num w:numId="43">
    <w:abstractNumId w:val="41"/>
  </w:num>
  <w:num w:numId="44">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0EFD"/>
    <w:rsid w:val="000011BB"/>
    <w:rsid w:val="00001D20"/>
    <w:rsid w:val="00001D7C"/>
    <w:rsid w:val="000049B4"/>
    <w:rsid w:val="000064F1"/>
    <w:rsid w:val="00006723"/>
    <w:rsid w:val="00011378"/>
    <w:rsid w:val="00011B84"/>
    <w:rsid w:val="00011E17"/>
    <w:rsid w:val="00012306"/>
    <w:rsid w:val="00013B5B"/>
    <w:rsid w:val="00015C1F"/>
    <w:rsid w:val="0001724C"/>
    <w:rsid w:val="0001730E"/>
    <w:rsid w:val="00020A5B"/>
    <w:rsid w:val="00020C84"/>
    <w:rsid w:val="00024118"/>
    <w:rsid w:val="00025837"/>
    <w:rsid w:val="000268DE"/>
    <w:rsid w:val="00030EB1"/>
    <w:rsid w:val="00030F47"/>
    <w:rsid w:val="00033D8B"/>
    <w:rsid w:val="000342ED"/>
    <w:rsid w:val="0003691C"/>
    <w:rsid w:val="00036E3C"/>
    <w:rsid w:val="00044EE2"/>
    <w:rsid w:val="000465BE"/>
    <w:rsid w:val="00047494"/>
    <w:rsid w:val="00047FE3"/>
    <w:rsid w:val="000500CA"/>
    <w:rsid w:val="00050CBF"/>
    <w:rsid w:val="0005296C"/>
    <w:rsid w:val="00054E47"/>
    <w:rsid w:val="00060B75"/>
    <w:rsid w:val="000622CD"/>
    <w:rsid w:val="000625D3"/>
    <w:rsid w:val="00062FDC"/>
    <w:rsid w:val="00063221"/>
    <w:rsid w:val="00063CC2"/>
    <w:rsid w:val="00063ECF"/>
    <w:rsid w:val="00064366"/>
    <w:rsid w:val="0006443D"/>
    <w:rsid w:val="000646BC"/>
    <w:rsid w:val="0006488F"/>
    <w:rsid w:val="00065093"/>
    <w:rsid w:val="000654C7"/>
    <w:rsid w:val="000654E4"/>
    <w:rsid w:val="00065ABC"/>
    <w:rsid w:val="0006722B"/>
    <w:rsid w:val="000705DC"/>
    <w:rsid w:val="00072CD7"/>
    <w:rsid w:val="00074C2C"/>
    <w:rsid w:val="00077FAC"/>
    <w:rsid w:val="000800BD"/>
    <w:rsid w:val="00081ADE"/>
    <w:rsid w:val="00083473"/>
    <w:rsid w:val="0008695B"/>
    <w:rsid w:val="000873E0"/>
    <w:rsid w:val="00087BF8"/>
    <w:rsid w:val="00091BC8"/>
    <w:rsid w:val="0009264D"/>
    <w:rsid w:val="00092D2C"/>
    <w:rsid w:val="00093AF1"/>
    <w:rsid w:val="00094A88"/>
    <w:rsid w:val="00095542"/>
    <w:rsid w:val="0009692D"/>
    <w:rsid w:val="00096D14"/>
    <w:rsid w:val="0009755C"/>
    <w:rsid w:val="00097E16"/>
    <w:rsid w:val="000A09A5"/>
    <w:rsid w:val="000A1DCE"/>
    <w:rsid w:val="000A26BE"/>
    <w:rsid w:val="000A3881"/>
    <w:rsid w:val="000A3D47"/>
    <w:rsid w:val="000A4065"/>
    <w:rsid w:val="000A557D"/>
    <w:rsid w:val="000A5CB4"/>
    <w:rsid w:val="000A639E"/>
    <w:rsid w:val="000A6795"/>
    <w:rsid w:val="000AE519"/>
    <w:rsid w:val="000B02E2"/>
    <w:rsid w:val="000B37E5"/>
    <w:rsid w:val="000B6686"/>
    <w:rsid w:val="000B70D7"/>
    <w:rsid w:val="000B7108"/>
    <w:rsid w:val="000C1116"/>
    <w:rsid w:val="000C1F52"/>
    <w:rsid w:val="000C3C7E"/>
    <w:rsid w:val="000C4959"/>
    <w:rsid w:val="000C4B0B"/>
    <w:rsid w:val="000C4D1F"/>
    <w:rsid w:val="000C515B"/>
    <w:rsid w:val="000C5E2A"/>
    <w:rsid w:val="000C6329"/>
    <w:rsid w:val="000D122A"/>
    <w:rsid w:val="000D2FA9"/>
    <w:rsid w:val="000D4144"/>
    <w:rsid w:val="000D487F"/>
    <w:rsid w:val="000D48F4"/>
    <w:rsid w:val="000D4B7D"/>
    <w:rsid w:val="000D545B"/>
    <w:rsid w:val="000D65BE"/>
    <w:rsid w:val="000D70BF"/>
    <w:rsid w:val="000E0801"/>
    <w:rsid w:val="000E161A"/>
    <w:rsid w:val="000E344C"/>
    <w:rsid w:val="000E34A3"/>
    <w:rsid w:val="000E3911"/>
    <w:rsid w:val="000E3E6E"/>
    <w:rsid w:val="000E4828"/>
    <w:rsid w:val="000E5002"/>
    <w:rsid w:val="000E5F9F"/>
    <w:rsid w:val="000E6041"/>
    <w:rsid w:val="000E61E8"/>
    <w:rsid w:val="000E68FF"/>
    <w:rsid w:val="000F1107"/>
    <w:rsid w:val="000F2204"/>
    <w:rsid w:val="000F4661"/>
    <w:rsid w:val="000F4ECB"/>
    <w:rsid w:val="000F5274"/>
    <w:rsid w:val="000F5723"/>
    <w:rsid w:val="000F785C"/>
    <w:rsid w:val="000F7EFC"/>
    <w:rsid w:val="001000A6"/>
    <w:rsid w:val="00100106"/>
    <w:rsid w:val="00100792"/>
    <w:rsid w:val="00100A68"/>
    <w:rsid w:val="00101A71"/>
    <w:rsid w:val="001022FF"/>
    <w:rsid w:val="00102DAA"/>
    <w:rsid w:val="00103C0B"/>
    <w:rsid w:val="0010438C"/>
    <w:rsid w:val="001045B7"/>
    <w:rsid w:val="00104F53"/>
    <w:rsid w:val="0010634F"/>
    <w:rsid w:val="00106A03"/>
    <w:rsid w:val="00106D4E"/>
    <w:rsid w:val="001073BC"/>
    <w:rsid w:val="001074E3"/>
    <w:rsid w:val="0011003A"/>
    <w:rsid w:val="001103DE"/>
    <w:rsid w:val="001115C5"/>
    <w:rsid w:val="001115D0"/>
    <w:rsid w:val="00111637"/>
    <w:rsid w:val="00113883"/>
    <w:rsid w:val="00113E6E"/>
    <w:rsid w:val="001156B4"/>
    <w:rsid w:val="00116C10"/>
    <w:rsid w:val="001172F2"/>
    <w:rsid w:val="00117486"/>
    <w:rsid w:val="00119F74"/>
    <w:rsid w:val="0012003A"/>
    <w:rsid w:val="00120865"/>
    <w:rsid w:val="00122085"/>
    <w:rsid w:val="00122C66"/>
    <w:rsid w:val="0012305A"/>
    <w:rsid w:val="00125AE5"/>
    <w:rsid w:val="00126EFE"/>
    <w:rsid w:val="001273DB"/>
    <w:rsid w:val="00127A55"/>
    <w:rsid w:val="001307F8"/>
    <w:rsid w:val="00130D56"/>
    <w:rsid w:val="00130E35"/>
    <w:rsid w:val="00130FEA"/>
    <w:rsid w:val="00131453"/>
    <w:rsid w:val="001341DC"/>
    <w:rsid w:val="00137087"/>
    <w:rsid w:val="001378D3"/>
    <w:rsid w:val="00140B63"/>
    <w:rsid w:val="001417E6"/>
    <w:rsid w:val="00141B15"/>
    <w:rsid w:val="00141CC1"/>
    <w:rsid w:val="00141FE0"/>
    <w:rsid w:val="0014285C"/>
    <w:rsid w:val="0014385A"/>
    <w:rsid w:val="0014551B"/>
    <w:rsid w:val="0014646A"/>
    <w:rsid w:val="001501A9"/>
    <w:rsid w:val="001513EF"/>
    <w:rsid w:val="001515B1"/>
    <w:rsid w:val="001519A5"/>
    <w:rsid w:val="001526D5"/>
    <w:rsid w:val="001542BA"/>
    <w:rsid w:val="001546A1"/>
    <w:rsid w:val="00155B15"/>
    <w:rsid w:val="00155D0E"/>
    <w:rsid w:val="00162FF7"/>
    <w:rsid w:val="00164095"/>
    <w:rsid w:val="00165B2F"/>
    <w:rsid w:val="001674DD"/>
    <w:rsid w:val="001706A0"/>
    <w:rsid w:val="00170971"/>
    <w:rsid w:val="0017102C"/>
    <w:rsid w:val="00171520"/>
    <w:rsid w:val="001738E7"/>
    <w:rsid w:val="001743C8"/>
    <w:rsid w:val="00174C83"/>
    <w:rsid w:val="00174F77"/>
    <w:rsid w:val="00175BC5"/>
    <w:rsid w:val="00176120"/>
    <w:rsid w:val="00176252"/>
    <w:rsid w:val="001779A5"/>
    <w:rsid w:val="00177E75"/>
    <w:rsid w:val="00180183"/>
    <w:rsid w:val="001816B1"/>
    <w:rsid w:val="00181DA4"/>
    <w:rsid w:val="0018247B"/>
    <w:rsid w:val="00182568"/>
    <w:rsid w:val="00183C46"/>
    <w:rsid w:val="00191F37"/>
    <w:rsid w:val="001922EB"/>
    <w:rsid w:val="00192437"/>
    <w:rsid w:val="00196451"/>
    <w:rsid w:val="001A04B9"/>
    <w:rsid w:val="001A0FD9"/>
    <w:rsid w:val="001A1FF1"/>
    <w:rsid w:val="001A29B2"/>
    <w:rsid w:val="001A2E68"/>
    <w:rsid w:val="001A2F04"/>
    <w:rsid w:val="001A507B"/>
    <w:rsid w:val="001A5BF6"/>
    <w:rsid w:val="001A7033"/>
    <w:rsid w:val="001A75A9"/>
    <w:rsid w:val="001A7B00"/>
    <w:rsid w:val="001A7D66"/>
    <w:rsid w:val="001A7FF8"/>
    <w:rsid w:val="001B3406"/>
    <w:rsid w:val="001B3ACB"/>
    <w:rsid w:val="001B3FB7"/>
    <w:rsid w:val="001B503E"/>
    <w:rsid w:val="001B6A2D"/>
    <w:rsid w:val="001B7487"/>
    <w:rsid w:val="001C04DA"/>
    <w:rsid w:val="001C0ED7"/>
    <w:rsid w:val="001C21C8"/>
    <w:rsid w:val="001C37D9"/>
    <w:rsid w:val="001C5DD1"/>
    <w:rsid w:val="001D0808"/>
    <w:rsid w:val="001D0D5E"/>
    <w:rsid w:val="001D0E15"/>
    <w:rsid w:val="001D12DC"/>
    <w:rsid w:val="001D1C4D"/>
    <w:rsid w:val="001D2DD4"/>
    <w:rsid w:val="001D3253"/>
    <w:rsid w:val="001D3B5F"/>
    <w:rsid w:val="001D4AF0"/>
    <w:rsid w:val="001D61A7"/>
    <w:rsid w:val="001E052D"/>
    <w:rsid w:val="001E09B7"/>
    <w:rsid w:val="001E1677"/>
    <w:rsid w:val="001E1B83"/>
    <w:rsid w:val="001E2510"/>
    <w:rsid w:val="001E27B5"/>
    <w:rsid w:val="001E292D"/>
    <w:rsid w:val="001E3357"/>
    <w:rsid w:val="001E4DCD"/>
    <w:rsid w:val="001F02DA"/>
    <w:rsid w:val="001F118A"/>
    <w:rsid w:val="001F20AA"/>
    <w:rsid w:val="001F2668"/>
    <w:rsid w:val="001F29BA"/>
    <w:rsid w:val="001F2E8C"/>
    <w:rsid w:val="001F489F"/>
    <w:rsid w:val="001F4A0A"/>
    <w:rsid w:val="001F58E7"/>
    <w:rsid w:val="001F6140"/>
    <w:rsid w:val="001F6177"/>
    <w:rsid w:val="001F6E5A"/>
    <w:rsid w:val="00201E3C"/>
    <w:rsid w:val="00205404"/>
    <w:rsid w:val="0020626D"/>
    <w:rsid w:val="002100A7"/>
    <w:rsid w:val="00211C82"/>
    <w:rsid w:val="00214763"/>
    <w:rsid w:val="0021577C"/>
    <w:rsid w:val="00216B0F"/>
    <w:rsid w:val="00217AB1"/>
    <w:rsid w:val="0022086A"/>
    <w:rsid w:val="00221AC0"/>
    <w:rsid w:val="00222745"/>
    <w:rsid w:val="002239E0"/>
    <w:rsid w:val="00223F28"/>
    <w:rsid w:val="00224DF2"/>
    <w:rsid w:val="00224EDD"/>
    <w:rsid w:val="00224F53"/>
    <w:rsid w:val="00225BE7"/>
    <w:rsid w:val="002267C5"/>
    <w:rsid w:val="002271EE"/>
    <w:rsid w:val="00227408"/>
    <w:rsid w:val="002275C7"/>
    <w:rsid w:val="00227C6E"/>
    <w:rsid w:val="002302FC"/>
    <w:rsid w:val="00232095"/>
    <w:rsid w:val="002331B0"/>
    <w:rsid w:val="0023345B"/>
    <w:rsid w:val="00234C1D"/>
    <w:rsid w:val="00234D68"/>
    <w:rsid w:val="00236345"/>
    <w:rsid w:val="0023689A"/>
    <w:rsid w:val="00236B70"/>
    <w:rsid w:val="002402B9"/>
    <w:rsid w:val="00240BE2"/>
    <w:rsid w:val="00240F96"/>
    <w:rsid w:val="002417E3"/>
    <w:rsid w:val="0024180D"/>
    <w:rsid w:val="0024395B"/>
    <w:rsid w:val="00244556"/>
    <w:rsid w:val="00245C59"/>
    <w:rsid w:val="002460B6"/>
    <w:rsid w:val="00250C40"/>
    <w:rsid w:val="0025160B"/>
    <w:rsid w:val="0025278C"/>
    <w:rsid w:val="00252DCE"/>
    <w:rsid w:val="00253719"/>
    <w:rsid w:val="00253DDD"/>
    <w:rsid w:val="002540ED"/>
    <w:rsid w:val="002551FB"/>
    <w:rsid w:val="00255E85"/>
    <w:rsid w:val="002575D0"/>
    <w:rsid w:val="0026230B"/>
    <w:rsid w:val="002629A2"/>
    <w:rsid w:val="002634FB"/>
    <w:rsid w:val="002649AE"/>
    <w:rsid w:val="00267463"/>
    <w:rsid w:val="0027238F"/>
    <w:rsid w:val="00274763"/>
    <w:rsid w:val="0027590A"/>
    <w:rsid w:val="00276EF8"/>
    <w:rsid w:val="00277E37"/>
    <w:rsid w:val="00280184"/>
    <w:rsid w:val="002814C8"/>
    <w:rsid w:val="002817C3"/>
    <w:rsid w:val="00281802"/>
    <w:rsid w:val="00281828"/>
    <w:rsid w:val="00283AE8"/>
    <w:rsid w:val="00283B24"/>
    <w:rsid w:val="00290EF2"/>
    <w:rsid w:val="00291153"/>
    <w:rsid w:val="00292AA4"/>
    <w:rsid w:val="002931C0"/>
    <w:rsid w:val="00293454"/>
    <w:rsid w:val="002942C7"/>
    <w:rsid w:val="00294AE0"/>
    <w:rsid w:val="00294F92"/>
    <w:rsid w:val="00294FE5"/>
    <w:rsid w:val="002963B3"/>
    <w:rsid w:val="00297549"/>
    <w:rsid w:val="00297A4C"/>
    <w:rsid w:val="00297AAA"/>
    <w:rsid w:val="002A00AB"/>
    <w:rsid w:val="002A080D"/>
    <w:rsid w:val="002A1AAF"/>
    <w:rsid w:val="002A1AFE"/>
    <w:rsid w:val="002A2006"/>
    <w:rsid w:val="002A40E6"/>
    <w:rsid w:val="002A41B9"/>
    <w:rsid w:val="002A76FE"/>
    <w:rsid w:val="002A799F"/>
    <w:rsid w:val="002B22D1"/>
    <w:rsid w:val="002B2A6D"/>
    <w:rsid w:val="002B35EE"/>
    <w:rsid w:val="002B3B67"/>
    <w:rsid w:val="002B493E"/>
    <w:rsid w:val="002B51FE"/>
    <w:rsid w:val="002B5322"/>
    <w:rsid w:val="002B6875"/>
    <w:rsid w:val="002B6881"/>
    <w:rsid w:val="002B7610"/>
    <w:rsid w:val="002B76FA"/>
    <w:rsid w:val="002B7740"/>
    <w:rsid w:val="002C2CEF"/>
    <w:rsid w:val="002C3C23"/>
    <w:rsid w:val="002C4039"/>
    <w:rsid w:val="002C64B7"/>
    <w:rsid w:val="002D07CA"/>
    <w:rsid w:val="002D111B"/>
    <w:rsid w:val="002D1862"/>
    <w:rsid w:val="002D1865"/>
    <w:rsid w:val="002D18DC"/>
    <w:rsid w:val="002D2BB9"/>
    <w:rsid w:val="002D33B6"/>
    <w:rsid w:val="002D400C"/>
    <w:rsid w:val="002D516B"/>
    <w:rsid w:val="002D5B2E"/>
    <w:rsid w:val="002D5F5F"/>
    <w:rsid w:val="002D78EC"/>
    <w:rsid w:val="002E0BF2"/>
    <w:rsid w:val="002E11E0"/>
    <w:rsid w:val="002E1961"/>
    <w:rsid w:val="002E1D5B"/>
    <w:rsid w:val="002E2163"/>
    <w:rsid w:val="002E3149"/>
    <w:rsid w:val="002E40B5"/>
    <w:rsid w:val="002E4818"/>
    <w:rsid w:val="002E4B10"/>
    <w:rsid w:val="002F16D7"/>
    <w:rsid w:val="002F295C"/>
    <w:rsid w:val="002F331E"/>
    <w:rsid w:val="002F3D39"/>
    <w:rsid w:val="002F48CB"/>
    <w:rsid w:val="002F53D1"/>
    <w:rsid w:val="002F5AB4"/>
    <w:rsid w:val="002F5F61"/>
    <w:rsid w:val="002F633E"/>
    <w:rsid w:val="002F6EBD"/>
    <w:rsid w:val="00301953"/>
    <w:rsid w:val="003032F3"/>
    <w:rsid w:val="003036C3"/>
    <w:rsid w:val="003059B0"/>
    <w:rsid w:val="00306D14"/>
    <w:rsid w:val="00306DE3"/>
    <w:rsid w:val="00307EAA"/>
    <w:rsid w:val="0031047D"/>
    <w:rsid w:val="00311645"/>
    <w:rsid w:val="00311833"/>
    <w:rsid w:val="00314148"/>
    <w:rsid w:val="00314266"/>
    <w:rsid w:val="003157A5"/>
    <w:rsid w:val="00316B64"/>
    <w:rsid w:val="0031766A"/>
    <w:rsid w:val="00317B57"/>
    <w:rsid w:val="003203AF"/>
    <w:rsid w:val="00320782"/>
    <w:rsid w:val="003212FC"/>
    <w:rsid w:val="00321C72"/>
    <w:rsid w:val="003245D6"/>
    <w:rsid w:val="00325A51"/>
    <w:rsid w:val="003266D8"/>
    <w:rsid w:val="00327013"/>
    <w:rsid w:val="0032714C"/>
    <w:rsid w:val="00327552"/>
    <w:rsid w:val="003277FA"/>
    <w:rsid w:val="00330039"/>
    <w:rsid w:val="00332244"/>
    <w:rsid w:val="00334567"/>
    <w:rsid w:val="003358FC"/>
    <w:rsid w:val="00337EA8"/>
    <w:rsid w:val="00341689"/>
    <w:rsid w:val="00342D01"/>
    <w:rsid w:val="003432F3"/>
    <w:rsid w:val="0034422B"/>
    <w:rsid w:val="00344D7B"/>
    <w:rsid w:val="00345A50"/>
    <w:rsid w:val="00346097"/>
    <w:rsid w:val="00346751"/>
    <w:rsid w:val="003473EC"/>
    <w:rsid w:val="0034776F"/>
    <w:rsid w:val="00351428"/>
    <w:rsid w:val="00352285"/>
    <w:rsid w:val="00352B62"/>
    <w:rsid w:val="00353A70"/>
    <w:rsid w:val="003569B7"/>
    <w:rsid w:val="003571D4"/>
    <w:rsid w:val="0035745B"/>
    <w:rsid w:val="003574D5"/>
    <w:rsid w:val="003604BD"/>
    <w:rsid w:val="003613A4"/>
    <w:rsid w:val="003618A0"/>
    <w:rsid w:val="0036214B"/>
    <w:rsid w:val="00363EDD"/>
    <w:rsid w:val="00364876"/>
    <w:rsid w:val="00364BF6"/>
    <w:rsid w:val="003711CE"/>
    <w:rsid w:val="003726FC"/>
    <w:rsid w:val="00372858"/>
    <w:rsid w:val="0037409E"/>
    <w:rsid w:val="003748EC"/>
    <w:rsid w:val="00374A20"/>
    <w:rsid w:val="00375AA0"/>
    <w:rsid w:val="003765B7"/>
    <w:rsid w:val="00376961"/>
    <w:rsid w:val="0037728B"/>
    <w:rsid w:val="00377373"/>
    <w:rsid w:val="00380BBF"/>
    <w:rsid w:val="0038105F"/>
    <w:rsid w:val="00382D63"/>
    <w:rsid w:val="00382F40"/>
    <w:rsid w:val="00383BE4"/>
    <w:rsid w:val="00384E4F"/>
    <w:rsid w:val="003851CC"/>
    <w:rsid w:val="00385825"/>
    <w:rsid w:val="0038586C"/>
    <w:rsid w:val="00385A65"/>
    <w:rsid w:val="0038643E"/>
    <w:rsid w:val="00386E9C"/>
    <w:rsid w:val="0038731E"/>
    <w:rsid w:val="003902F1"/>
    <w:rsid w:val="0039129F"/>
    <w:rsid w:val="0039177F"/>
    <w:rsid w:val="003917E6"/>
    <w:rsid w:val="00392F1C"/>
    <w:rsid w:val="00392F27"/>
    <w:rsid w:val="00393CD1"/>
    <w:rsid w:val="00393ECF"/>
    <w:rsid w:val="0039657F"/>
    <w:rsid w:val="003A07F2"/>
    <w:rsid w:val="003A0C87"/>
    <w:rsid w:val="003A1B46"/>
    <w:rsid w:val="003A1C0B"/>
    <w:rsid w:val="003A3EB5"/>
    <w:rsid w:val="003A3FFF"/>
    <w:rsid w:val="003A7B42"/>
    <w:rsid w:val="003B1213"/>
    <w:rsid w:val="003B1D09"/>
    <w:rsid w:val="003B25EB"/>
    <w:rsid w:val="003B38C4"/>
    <w:rsid w:val="003B4CE6"/>
    <w:rsid w:val="003B51B9"/>
    <w:rsid w:val="003B59D5"/>
    <w:rsid w:val="003B6D06"/>
    <w:rsid w:val="003B7988"/>
    <w:rsid w:val="003C026C"/>
    <w:rsid w:val="003C2146"/>
    <w:rsid w:val="003C3293"/>
    <w:rsid w:val="003C34A0"/>
    <w:rsid w:val="003C3E83"/>
    <w:rsid w:val="003C4A87"/>
    <w:rsid w:val="003C4C8F"/>
    <w:rsid w:val="003C5AEE"/>
    <w:rsid w:val="003C7167"/>
    <w:rsid w:val="003C7264"/>
    <w:rsid w:val="003C7422"/>
    <w:rsid w:val="003D1032"/>
    <w:rsid w:val="003D3D27"/>
    <w:rsid w:val="003D5CDA"/>
    <w:rsid w:val="003D5F52"/>
    <w:rsid w:val="003D6029"/>
    <w:rsid w:val="003D6C51"/>
    <w:rsid w:val="003D6E69"/>
    <w:rsid w:val="003E27B5"/>
    <w:rsid w:val="003E575B"/>
    <w:rsid w:val="003E6A70"/>
    <w:rsid w:val="003E6FB7"/>
    <w:rsid w:val="003F1120"/>
    <w:rsid w:val="003F311E"/>
    <w:rsid w:val="003F73AC"/>
    <w:rsid w:val="004009AA"/>
    <w:rsid w:val="00401B28"/>
    <w:rsid w:val="00403DF2"/>
    <w:rsid w:val="004052B6"/>
    <w:rsid w:val="00405829"/>
    <w:rsid w:val="00405F48"/>
    <w:rsid w:val="00405FA3"/>
    <w:rsid w:val="00406234"/>
    <w:rsid w:val="0040623D"/>
    <w:rsid w:val="00407AC0"/>
    <w:rsid w:val="00411497"/>
    <w:rsid w:val="00413704"/>
    <w:rsid w:val="00413D28"/>
    <w:rsid w:val="0041402D"/>
    <w:rsid w:val="00417049"/>
    <w:rsid w:val="00420A6B"/>
    <w:rsid w:val="00420D8D"/>
    <w:rsid w:val="004238AE"/>
    <w:rsid w:val="00423B9A"/>
    <w:rsid w:val="00424E7B"/>
    <w:rsid w:val="004265A4"/>
    <w:rsid w:val="00426EC3"/>
    <w:rsid w:val="0042738B"/>
    <w:rsid w:val="00427BEE"/>
    <w:rsid w:val="00427FCF"/>
    <w:rsid w:val="0043005F"/>
    <w:rsid w:val="004304F4"/>
    <w:rsid w:val="00430FDA"/>
    <w:rsid w:val="00432A26"/>
    <w:rsid w:val="0043374D"/>
    <w:rsid w:val="00433D6D"/>
    <w:rsid w:val="00433D71"/>
    <w:rsid w:val="00433F02"/>
    <w:rsid w:val="00434D69"/>
    <w:rsid w:val="004354D3"/>
    <w:rsid w:val="00435887"/>
    <w:rsid w:val="00436411"/>
    <w:rsid w:val="00440BCB"/>
    <w:rsid w:val="00441F4B"/>
    <w:rsid w:val="004427C7"/>
    <w:rsid w:val="0044296C"/>
    <w:rsid w:val="00444089"/>
    <w:rsid w:val="004451A8"/>
    <w:rsid w:val="004454EE"/>
    <w:rsid w:val="00445807"/>
    <w:rsid w:val="00445936"/>
    <w:rsid w:val="00445B86"/>
    <w:rsid w:val="0044713E"/>
    <w:rsid w:val="00447B96"/>
    <w:rsid w:val="00451115"/>
    <w:rsid w:val="00451DC3"/>
    <w:rsid w:val="00455F19"/>
    <w:rsid w:val="004566F6"/>
    <w:rsid w:val="00456ACE"/>
    <w:rsid w:val="00456D7A"/>
    <w:rsid w:val="00457198"/>
    <w:rsid w:val="0045792D"/>
    <w:rsid w:val="00460672"/>
    <w:rsid w:val="00460E60"/>
    <w:rsid w:val="0046290C"/>
    <w:rsid w:val="00463A51"/>
    <w:rsid w:val="00464D18"/>
    <w:rsid w:val="00464FA9"/>
    <w:rsid w:val="0046550C"/>
    <w:rsid w:val="00465AAD"/>
    <w:rsid w:val="004660EC"/>
    <w:rsid w:val="0046676D"/>
    <w:rsid w:val="00467CC8"/>
    <w:rsid w:val="0047175E"/>
    <w:rsid w:val="00471D2C"/>
    <w:rsid w:val="0047634D"/>
    <w:rsid w:val="004771EB"/>
    <w:rsid w:val="00483EBF"/>
    <w:rsid w:val="00492721"/>
    <w:rsid w:val="00494C61"/>
    <w:rsid w:val="00495E5D"/>
    <w:rsid w:val="004962A9"/>
    <w:rsid w:val="004A179C"/>
    <w:rsid w:val="004A1B61"/>
    <w:rsid w:val="004A2529"/>
    <w:rsid w:val="004A27F9"/>
    <w:rsid w:val="004A422B"/>
    <w:rsid w:val="004A479A"/>
    <w:rsid w:val="004A535B"/>
    <w:rsid w:val="004A5DC7"/>
    <w:rsid w:val="004A60F2"/>
    <w:rsid w:val="004A61CF"/>
    <w:rsid w:val="004A6C7A"/>
    <w:rsid w:val="004A7276"/>
    <w:rsid w:val="004A79CF"/>
    <w:rsid w:val="004A7F93"/>
    <w:rsid w:val="004B0CF5"/>
    <w:rsid w:val="004B1258"/>
    <w:rsid w:val="004B14BD"/>
    <w:rsid w:val="004B2398"/>
    <w:rsid w:val="004B318F"/>
    <w:rsid w:val="004B3762"/>
    <w:rsid w:val="004B3F4E"/>
    <w:rsid w:val="004B4EB5"/>
    <w:rsid w:val="004B66EE"/>
    <w:rsid w:val="004B6C3C"/>
    <w:rsid w:val="004C4536"/>
    <w:rsid w:val="004C597A"/>
    <w:rsid w:val="004C6D59"/>
    <w:rsid w:val="004C71FA"/>
    <w:rsid w:val="004D06FA"/>
    <w:rsid w:val="004D182B"/>
    <w:rsid w:val="004D36AD"/>
    <w:rsid w:val="004D572B"/>
    <w:rsid w:val="004D5995"/>
    <w:rsid w:val="004D5C68"/>
    <w:rsid w:val="004D7309"/>
    <w:rsid w:val="004E0201"/>
    <w:rsid w:val="004E162E"/>
    <w:rsid w:val="004E2E6A"/>
    <w:rsid w:val="004E3C1E"/>
    <w:rsid w:val="004E4BE9"/>
    <w:rsid w:val="004E5460"/>
    <w:rsid w:val="004F0C06"/>
    <w:rsid w:val="004F1B23"/>
    <w:rsid w:val="004F23DA"/>
    <w:rsid w:val="004F37AE"/>
    <w:rsid w:val="004F3E43"/>
    <w:rsid w:val="004F44E1"/>
    <w:rsid w:val="004F6099"/>
    <w:rsid w:val="004F6387"/>
    <w:rsid w:val="004F7828"/>
    <w:rsid w:val="004F7932"/>
    <w:rsid w:val="00501304"/>
    <w:rsid w:val="005014AA"/>
    <w:rsid w:val="0050189E"/>
    <w:rsid w:val="005022EB"/>
    <w:rsid w:val="00502CCC"/>
    <w:rsid w:val="005040CD"/>
    <w:rsid w:val="005053D6"/>
    <w:rsid w:val="005055A8"/>
    <w:rsid w:val="00506F90"/>
    <w:rsid w:val="00507006"/>
    <w:rsid w:val="0050754D"/>
    <w:rsid w:val="00507E0D"/>
    <w:rsid w:val="0050C1FC"/>
    <w:rsid w:val="00511BFB"/>
    <w:rsid w:val="0051220C"/>
    <w:rsid w:val="00512C09"/>
    <w:rsid w:val="00513472"/>
    <w:rsid w:val="005170D7"/>
    <w:rsid w:val="00517228"/>
    <w:rsid w:val="00517604"/>
    <w:rsid w:val="005205C2"/>
    <w:rsid w:val="00520F4A"/>
    <w:rsid w:val="00521F19"/>
    <w:rsid w:val="005254A2"/>
    <w:rsid w:val="005306F1"/>
    <w:rsid w:val="005325D6"/>
    <w:rsid w:val="00532F76"/>
    <w:rsid w:val="00534CB0"/>
    <w:rsid w:val="00534F37"/>
    <w:rsid w:val="00535364"/>
    <w:rsid w:val="005355B3"/>
    <w:rsid w:val="00535FEC"/>
    <w:rsid w:val="005372D1"/>
    <w:rsid w:val="00540305"/>
    <w:rsid w:val="00542AD3"/>
    <w:rsid w:val="00543831"/>
    <w:rsid w:val="005444C6"/>
    <w:rsid w:val="0054514B"/>
    <w:rsid w:val="00546773"/>
    <w:rsid w:val="00551589"/>
    <w:rsid w:val="00551F94"/>
    <w:rsid w:val="00552A96"/>
    <w:rsid w:val="00552F51"/>
    <w:rsid w:val="005539A9"/>
    <w:rsid w:val="00553CE9"/>
    <w:rsid w:val="00555883"/>
    <w:rsid w:val="005558A8"/>
    <w:rsid w:val="00556971"/>
    <w:rsid w:val="00560085"/>
    <w:rsid w:val="00562964"/>
    <w:rsid w:val="00564E6E"/>
    <w:rsid w:val="00564F32"/>
    <w:rsid w:val="00570948"/>
    <w:rsid w:val="005717F3"/>
    <w:rsid w:val="00572F5B"/>
    <w:rsid w:val="005738C0"/>
    <w:rsid w:val="00573A5D"/>
    <w:rsid w:val="00577108"/>
    <w:rsid w:val="005772E8"/>
    <w:rsid w:val="005774E1"/>
    <w:rsid w:val="0058075C"/>
    <w:rsid w:val="00581E2C"/>
    <w:rsid w:val="00581EB5"/>
    <w:rsid w:val="00585E17"/>
    <w:rsid w:val="00587AEE"/>
    <w:rsid w:val="0059161C"/>
    <w:rsid w:val="00591975"/>
    <w:rsid w:val="00591E25"/>
    <w:rsid w:val="00591EDF"/>
    <w:rsid w:val="005955A9"/>
    <w:rsid w:val="005969EE"/>
    <w:rsid w:val="005971FC"/>
    <w:rsid w:val="005974BC"/>
    <w:rsid w:val="005A2078"/>
    <w:rsid w:val="005A285A"/>
    <w:rsid w:val="005A389C"/>
    <w:rsid w:val="005A4994"/>
    <w:rsid w:val="005A4A05"/>
    <w:rsid w:val="005A5C0B"/>
    <w:rsid w:val="005A643D"/>
    <w:rsid w:val="005A718E"/>
    <w:rsid w:val="005B088C"/>
    <w:rsid w:val="005B36B6"/>
    <w:rsid w:val="005B3C6E"/>
    <w:rsid w:val="005B6729"/>
    <w:rsid w:val="005C0A6A"/>
    <w:rsid w:val="005C1E9F"/>
    <w:rsid w:val="005C1EB9"/>
    <w:rsid w:val="005C381D"/>
    <w:rsid w:val="005C397A"/>
    <w:rsid w:val="005C43EB"/>
    <w:rsid w:val="005C5943"/>
    <w:rsid w:val="005C5D6E"/>
    <w:rsid w:val="005C68D1"/>
    <w:rsid w:val="005C7168"/>
    <w:rsid w:val="005C75A9"/>
    <w:rsid w:val="005D09D2"/>
    <w:rsid w:val="005D1F51"/>
    <w:rsid w:val="005D1F9A"/>
    <w:rsid w:val="005D2E76"/>
    <w:rsid w:val="005D3B0A"/>
    <w:rsid w:val="005D3CE7"/>
    <w:rsid w:val="005D7AFD"/>
    <w:rsid w:val="005E1292"/>
    <w:rsid w:val="005E1B31"/>
    <w:rsid w:val="005E2C68"/>
    <w:rsid w:val="005E2D65"/>
    <w:rsid w:val="005E3008"/>
    <w:rsid w:val="005E3146"/>
    <w:rsid w:val="005E4724"/>
    <w:rsid w:val="005E4784"/>
    <w:rsid w:val="005E5B95"/>
    <w:rsid w:val="005E6C88"/>
    <w:rsid w:val="005F0761"/>
    <w:rsid w:val="005F0C07"/>
    <w:rsid w:val="005F1CA6"/>
    <w:rsid w:val="005F37E7"/>
    <w:rsid w:val="005F4078"/>
    <w:rsid w:val="005F58DD"/>
    <w:rsid w:val="005F5B85"/>
    <w:rsid w:val="005F649D"/>
    <w:rsid w:val="00601960"/>
    <w:rsid w:val="00603408"/>
    <w:rsid w:val="00603B99"/>
    <w:rsid w:val="00604C72"/>
    <w:rsid w:val="00605636"/>
    <w:rsid w:val="00606578"/>
    <w:rsid w:val="006078A6"/>
    <w:rsid w:val="006105A9"/>
    <w:rsid w:val="006108D8"/>
    <w:rsid w:val="00611CB5"/>
    <w:rsid w:val="0061285F"/>
    <w:rsid w:val="00612C3F"/>
    <w:rsid w:val="00612FB1"/>
    <w:rsid w:val="006158E3"/>
    <w:rsid w:val="006172A7"/>
    <w:rsid w:val="00617C63"/>
    <w:rsid w:val="00621D53"/>
    <w:rsid w:val="0062484B"/>
    <w:rsid w:val="0062538F"/>
    <w:rsid w:val="00625AEF"/>
    <w:rsid w:val="00625F9E"/>
    <w:rsid w:val="00633EC2"/>
    <w:rsid w:val="00634E55"/>
    <w:rsid w:val="006351D9"/>
    <w:rsid w:val="0063751C"/>
    <w:rsid w:val="0064206C"/>
    <w:rsid w:val="00642F63"/>
    <w:rsid w:val="00644387"/>
    <w:rsid w:val="00645808"/>
    <w:rsid w:val="0064642E"/>
    <w:rsid w:val="00646789"/>
    <w:rsid w:val="00647440"/>
    <w:rsid w:val="00647D79"/>
    <w:rsid w:val="00651187"/>
    <w:rsid w:val="006519D7"/>
    <w:rsid w:val="006526C5"/>
    <w:rsid w:val="0065312C"/>
    <w:rsid w:val="00653BCE"/>
    <w:rsid w:val="006543A9"/>
    <w:rsid w:val="00654A5B"/>
    <w:rsid w:val="006568EB"/>
    <w:rsid w:val="00661367"/>
    <w:rsid w:val="00662791"/>
    <w:rsid w:val="00662ABF"/>
    <w:rsid w:val="00663645"/>
    <w:rsid w:val="00663BF0"/>
    <w:rsid w:val="006645F5"/>
    <w:rsid w:val="006656B4"/>
    <w:rsid w:val="00665C7C"/>
    <w:rsid w:val="00666DCE"/>
    <w:rsid w:val="00666F0F"/>
    <w:rsid w:val="006677AA"/>
    <w:rsid w:val="00667DD5"/>
    <w:rsid w:val="00670011"/>
    <w:rsid w:val="00671090"/>
    <w:rsid w:val="0067312C"/>
    <w:rsid w:val="00674390"/>
    <w:rsid w:val="00674533"/>
    <w:rsid w:val="00676795"/>
    <w:rsid w:val="0067696D"/>
    <w:rsid w:val="00676D01"/>
    <w:rsid w:val="00680FF6"/>
    <w:rsid w:val="00682351"/>
    <w:rsid w:val="00682F84"/>
    <w:rsid w:val="006834C9"/>
    <w:rsid w:val="0068390E"/>
    <w:rsid w:val="006856B8"/>
    <w:rsid w:val="00686074"/>
    <w:rsid w:val="00686B20"/>
    <w:rsid w:val="00687577"/>
    <w:rsid w:val="00687A4B"/>
    <w:rsid w:val="00691E7B"/>
    <w:rsid w:val="00692CBB"/>
    <w:rsid w:val="00693077"/>
    <w:rsid w:val="0069381A"/>
    <w:rsid w:val="00693C92"/>
    <w:rsid w:val="0069459D"/>
    <w:rsid w:val="0069573C"/>
    <w:rsid w:val="00695D18"/>
    <w:rsid w:val="006A1BA4"/>
    <w:rsid w:val="006A2D91"/>
    <w:rsid w:val="006A3CF9"/>
    <w:rsid w:val="006A53E0"/>
    <w:rsid w:val="006A6EEB"/>
    <w:rsid w:val="006A72E9"/>
    <w:rsid w:val="006A739D"/>
    <w:rsid w:val="006A7FF3"/>
    <w:rsid w:val="006B06C7"/>
    <w:rsid w:val="006B2201"/>
    <w:rsid w:val="006B2851"/>
    <w:rsid w:val="006B2D75"/>
    <w:rsid w:val="006B4FCB"/>
    <w:rsid w:val="006B716D"/>
    <w:rsid w:val="006C0F08"/>
    <w:rsid w:val="006C14A4"/>
    <w:rsid w:val="006C24A4"/>
    <w:rsid w:val="006C33B9"/>
    <w:rsid w:val="006C3AB1"/>
    <w:rsid w:val="006C447C"/>
    <w:rsid w:val="006C51DF"/>
    <w:rsid w:val="006D18BE"/>
    <w:rsid w:val="006D1C2D"/>
    <w:rsid w:val="006D4912"/>
    <w:rsid w:val="006D75E4"/>
    <w:rsid w:val="006E0E28"/>
    <w:rsid w:val="006E1B7A"/>
    <w:rsid w:val="006E1B96"/>
    <w:rsid w:val="006E1FFE"/>
    <w:rsid w:val="006E22E4"/>
    <w:rsid w:val="006E511B"/>
    <w:rsid w:val="006E67CB"/>
    <w:rsid w:val="006E72F3"/>
    <w:rsid w:val="006F0202"/>
    <w:rsid w:val="006F0E25"/>
    <w:rsid w:val="006F11C9"/>
    <w:rsid w:val="006F1552"/>
    <w:rsid w:val="006F1A32"/>
    <w:rsid w:val="006F2D5E"/>
    <w:rsid w:val="006F500C"/>
    <w:rsid w:val="006F6962"/>
    <w:rsid w:val="00700187"/>
    <w:rsid w:val="007014B4"/>
    <w:rsid w:val="00702D09"/>
    <w:rsid w:val="00702EFB"/>
    <w:rsid w:val="00710148"/>
    <w:rsid w:val="00712CBD"/>
    <w:rsid w:val="00712E1C"/>
    <w:rsid w:val="0071450E"/>
    <w:rsid w:val="00715679"/>
    <w:rsid w:val="00715834"/>
    <w:rsid w:val="00720915"/>
    <w:rsid w:val="00720ED8"/>
    <w:rsid w:val="007214EF"/>
    <w:rsid w:val="00722C3A"/>
    <w:rsid w:val="0072422D"/>
    <w:rsid w:val="0072499D"/>
    <w:rsid w:val="00724A5C"/>
    <w:rsid w:val="00725933"/>
    <w:rsid w:val="00727431"/>
    <w:rsid w:val="00727810"/>
    <w:rsid w:val="00731936"/>
    <w:rsid w:val="00732399"/>
    <w:rsid w:val="007364EB"/>
    <w:rsid w:val="00737C23"/>
    <w:rsid w:val="00741AE9"/>
    <w:rsid w:val="00741E0D"/>
    <w:rsid w:val="007426F0"/>
    <w:rsid w:val="007454C0"/>
    <w:rsid w:val="00747424"/>
    <w:rsid w:val="00747A56"/>
    <w:rsid w:val="00751F1C"/>
    <w:rsid w:val="00753DA4"/>
    <w:rsid w:val="0075564C"/>
    <w:rsid w:val="007556A3"/>
    <w:rsid w:val="00756A89"/>
    <w:rsid w:val="0076018B"/>
    <w:rsid w:val="00761E11"/>
    <w:rsid w:val="007627E0"/>
    <w:rsid w:val="00765986"/>
    <w:rsid w:val="00766319"/>
    <w:rsid w:val="007703F5"/>
    <w:rsid w:val="00770477"/>
    <w:rsid w:val="00770814"/>
    <w:rsid w:val="00771AC2"/>
    <w:rsid w:val="0077221A"/>
    <w:rsid w:val="007754B5"/>
    <w:rsid w:val="00775AB3"/>
    <w:rsid w:val="007768EC"/>
    <w:rsid w:val="00776E57"/>
    <w:rsid w:val="00777B4B"/>
    <w:rsid w:val="00777F01"/>
    <w:rsid w:val="00780364"/>
    <w:rsid w:val="00782AA7"/>
    <w:rsid w:val="00782BCD"/>
    <w:rsid w:val="00783AF4"/>
    <w:rsid w:val="00784949"/>
    <w:rsid w:val="00784CD2"/>
    <w:rsid w:val="0078665F"/>
    <w:rsid w:val="00787557"/>
    <w:rsid w:val="00787963"/>
    <w:rsid w:val="00787AD6"/>
    <w:rsid w:val="00787BC6"/>
    <w:rsid w:val="00790978"/>
    <w:rsid w:val="00790D67"/>
    <w:rsid w:val="00790DE0"/>
    <w:rsid w:val="00791779"/>
    <w:rsid w:val="00791FEF"/>
    <w:rsid w:val="007922A6"/>
    <w:rsid w:val="0079293C"/>
    <w:rsid w:val="00792D89"/>
    <w:rsid w:val="00794727"/>
    <w:rsid w:val="00794D4E"/>
    <w:rsid w:val="00795322"/>
    <w:rsid w:val="00796375"/>
    <w:rsid w:val="007A203A"/>
    <w:rsid w:val="007A22F3"/>
    <w:rsid w:val="007A26A4"/>
    <w:rsid w:val="007A2CA7"/>
    <w:rsid w:val="007A3606"/>
    <w:rsid w:val="007A3A4D"/>
    <w:rsid w:val="007A4A5B"/>
    <w:rsid w:val="007A5049"/>
    <w:rsid w:val="007A628C"/>
    <w:rsid w:val="007A680E"/>
    <w:rsid w:val="007A6D1B"/>
    <w:rsid w:val="007A72E6"/>
    <w:rsid w:val="007A796E"/>
    <w:rsid w:val="007AC6FA"/>
    <w:rsid w:val="007B00DF"/>
    <w:rsid w:val="007B0F45"/>
    <w:rsid w:val="007B1B00"/>
    <w:rsid w:val="007B2356"/>
    <w:rsid w:val="007B3292"/>
    <w:rsid w:val="007B6055"/>
    <w:rsid w:val="007B7103"/>
    <w:rsid w:val="007C25F8"/>
    <w:rsid w:val="007C3735"/>
    <w:rsid w:val="007C4436"/>
    <w:rsid w:val="007C4C7A"/>
    <w:rsid w:val="007C5ADA"/>
    <w:rsid w:val="007C74D2"/>
    <w:rsid w:val="007D1504"/>
    <w:rsid w:val="007D1877"/>
    <w:rsid w:val="007D1DF3"/>
    <w:rsid w:val="007D255F"/>
    <w:rsid w:val="007D2948"/>
    <w:rsid w:val="007D2D4B"/>
    <w:rsid w:val="007D39A0"/>
    <w:rsid w:val="007D44C4"/>
    <w:rsid w:val="007D6D88"/>
    <w:rsid w:val="007D7EAF"/>
    <w:rsid w:val="007E088F"/>
    <w:rsid w:val="007E14EC"/>
    <w:rsid w:val="007E1AF0"/>
    <w:rsid w:val="007E3AA3"/>
    <w:rsid w:val="007E4D30"/>
    <w:rsid w:val="007E52BD"/>
    <w:rsid w:val="007E7034"/>
    <w:rsid w:val="007E759E"/>
    <w:rsid w:val="007F17A7"/>
    <w:rsid w:val="007F1B3F"/>
    <w:rsid w:val="007F2FAD"/>
    <w:rsid w:val="007F4829"/>
    <w:rsid w:val="007F7F25"/>
    <w:rsid w:val="00801B73"/>
    <w:rsid w:val="00802E21"/>
    <w:rsid w:val="00805838"/>
    <w:rsid w:val="00805A58"/>
    <w:rsid w:val="00810408"/>
    <w:rsid w:val="00812DF6"/>
    <w:rsid w:val="008146DA"/>
    <w:rsid w:val="0081572D"/>
    <w:rsid w:val="008158CE"/>
    <w:rsid w:val="00816042"/>
    <w:rsid w:val="0081618B"/>
    <w:rsid w:val="00817541"/>
    <w:rsid w:val="00817B72"/>
    <w:rsid w:val="00820850"/>
    <w:rsid w:val="00821140"/>
    <w:rsid w:val="00821D54"/>
    <w:rsid w:val="00823FF5"/>
    <w:rsid w:val="0082683C"/>
    <w:rsid w:val="00826D42"/>
    <w:rsid w:val="00830223"/>
    <w:rsid w:val="00832142"/>
    <w:rsid w:val="008346FB"/>
    <w:rsid w:val="0083628A"/>
    <w:rsid w:val="0084016A"/>
    <w:rsid w:val="008410A0"/>
    <w:rsid w:val="0084286F"/>
    <w:rsid w:val="008443B7"/>
    <w:rsid w:val="008445BE"/>
    <w:rsid w:val="00844670"/>
    <w:rsid w:val="00844856"/>
    <w:rsid w:val="00844BC0"/>
    <w:rsid w:val="008453B8"/>
    <w:rsid w:val="0084706A"/>
    <w:rsid w:val="00847F1A"/>
    <w:rsid w:val="00850415"/>
    <w:rsid w:val="00852380"/>
    <w:rsid w:val="008531A0"/>
    <w:rsid w:val="00853515"/>
    <w:rsid w:val="00853766"/>
    <w:rsid w:val="00853CD0"/>
    <w:rsid w:val="00853DCC"/>
    <w:rsid w:val="008549E0"/>
    <w:rsid w:val="00855A86"/>
    <w:rsid w:val="00855EFD"/>
    <w:rsid w:val="0085604A"/>
    <w:rsid w:val="008560D7"/>
    <w:rsid w:val="0085759A"/>
    <w:rsid w:val="008606E4"/>
    <w:rsid w:val="00861F1A"/>
    <w:rsid w:val="00862EE8"/>
    <w:rsid w:val="00864945"/>
    <w:rsid w:val="00864965"/>
    <w:rsid w:val="00864AAE"/>
    <w:rsid w:val="00865A41"/>
    <w:rsid w:val="00865CE6"/>
    <w:rsid w:val="008661E1"/>
    <w:rsid w:val="0086642A"/>
    <w:rsid w:val="00867104"/>
    <w:rsid w:val="00867986"/>
    <w:rsid w:val="00870250"/>
    <w:rsid w:val="00870C8A"/>
    <w:rsid w:val="00870FA4"/>
    <w:rsid w:val="0087368E"/>
    <w:rsid w:val="0087449E"/>
    <w:rsid w:val="00874E4D"/>
    <w:rsid w:val="00875549"/>
    <w:rsid w:val="00877DC8"/>
    <w:rsid w:val="008821AF"/>
    <w:rsid w:val="008825BB"/>
    <w:rsid w:val="008828B5"/>
    <w:rsid w:val="00882F81"/>
    <w:rsid w:val="008850BA"/>
    <w:rsid w:val="00885E74"/>
    <w:rsid w:val="00886173"/>
    <w:rsid w:val="008868E0"/>
    <w:rsid w:val="00886BA6"/>
    <w:rsid w:val="00887B24"/>
    <w:rsid w:val="00887D8E"/>
    <w:rsid w:val="00887F6B"/>
    <w:rsid w:val="00892761"/>
    <w:rsid w:val="00893CE9"/>
    <w:rsid w:val="008959A9"/>
    <w:rsid w:val="00895F6E"/>
    <w:rsid w:val="00896C23"/>
    <w:rsid w:val="008A23D0"/>
    <w:rsid w:val="008A2D7D"/>
    <w:rsid w:val="008A3325"/>
    <w:rsid w:val="008A4AF5"/>
    <w:rsid w:val="008A4B85"/>
    <w:rsid w:val="008A4F46"/>
    <w:rsid w:val="008A60DC"/>
    <w:rsid w:val="008A74DA"/>
    <w:rsid w:val="008A7E5C"/>
    <w:rsid w:val="008B0148"/>
    <w:rsid w:val="008B0486"/>
    <w:rsid w:val="008B0D9E"/>
    <w:rsid w:val="008B14C4"/>
    <w:rsid w:val="008B1BAD"/>
    <w:rsid w:val="008B252D"/>
    <w:rsid w:val="008B3A19"/>
    <w:rsid w:val="008B4872"/>
    <w:rsid w:val="008B4C05"/>
    <w:rsid w:val="008B51CB"/>
    <w:rsid w:val="008B5E40"/>
    <w:rsid w:val="008B68D0"/>
    <w:rsid w:val="008B7AB8"/>
    <w:rsid w:val="008C0E63"/>
    <w:rsid w:val="008C15AA"/>
    <w:rsid w:val="008C1710"/>
    <w:rsid w:val="008C4AB6"/>
    <w:rsid w:val="008C5456"/>
    <w:rsid w:val="008C5D6B"/>
    <w:rsid w:val="008D0992"/>
    <w:rsid w:val="008D1102"/>
    <w:rsid w:val="008D16B0"/>
    <w:rsid w:val="008D1BE4"/>
    <w:rsid w:val="008D1ED2"/>
    <w:rsid w:val="008D1F52"/>
    <w:rsid w:val="008D2A89"/>
    <w:rsid w:val="008D2EBD"/>
    <w:rsid w:val="008D4E35"/>
    <w:rsid w:val="008D5AE4"/>
    <w:rsid w:val="008D65C6"/>
    <w:rsid w:val="008D7B2A"/>
    <w:rsid w:val="008D7C9D"/>
    <w:rsid w:val="008E0445"/>
    <w:rsid w:val="008E0605"/>
    <w:rsid w:val="008E14FB"/>
    <w:rsid w:val="008E1DBF"/>
    <w:rsid w:val="008E3ABB"/>
    <w:rsid w:val="008E3D56"/>
    <w:rsid w:val="008E52F8"/>
    <w:rsid w:val="008E5CFE"/>
    <w:rsid w:val="008E5EA8"/>
    <w:rsid w:val="008E661F"/>
    <w:rsid w:val="008E6AE9"/>
    <w:rsid w:val="008E766C"/>
    <w:rsid w:val="008E79EF"/>
    <w:rsid w:val="008F007E"/>
    <w:rsid w:val="008F2431"/>
    <w:rsid w:val="008F2A74"/>
    <w:rsid w:val="008F32C9"/>
    <w:rsid w:val="008F3873"/>
    <w:rsid w:val="008F3ED7"/>
    <w:rsid w:val="008F414C"/>
    <w:rsid w:val="008F5E3F"/>
    <w:rsid w:val="008F659C"/>
    <w:rsid w:val="008F6CFF"/>
    <w:rsid w:val="008F6E34"/>
    <w:rsid w:val="008F77C5"/>
    <w:rsid w:val="008F7A6D"/>
    <w:rsid w:val="008F7C39"/>
    <w:rsid w:val="00900B52"/>
    <w:rsid w:val="0090121D"/>
    <w:rsid w:val="009030C7"/>
    <w:rsid w:val="00903BE3"/>
    <w:rsid w:val="00903DDB"/>
    <w:rsid w:val="00903E43"/>
    <w:rsid w:val="00906A2D"/>
    <w:rsid w:val="00906B61"/>
    <w:rsid w:val="00906D61"/>
    <w:rsid w:val="009072E4"/>
    <w:rsid w:val="00910004"/>
    <w:rsid w:val="009102CB"/>
    <w:rsid w:val="0091107D"/>
    <w:rsid w:val="0091115A"/>
    <w:rsid w:val="00911715"/>
    <w:rsid w:val="0091528E"/>
    <w:rsid w:val="00915A16"/>
    <w:rsid w:val="00915C78"/>
    <w:rsid w:val="009161EB"/>
    <w:rsid w:val="009163F7"/>
    <w:rsid w:val="00916DFB"/>
    <w:rsid w:val="00916E06"/>
    <w:rsid w:val="00920D49"/>
    <w:rsid w:val="009227BC"/>
    <w:rsid w:val="009245BF"/>
    <w:rsid w:val="00924FA9"/>
    <w:rsid w:val="00924FAD"/>
    <w:rsid w:val="00925391"/>
    <w:rsid w:val="009266C4"/>
    <w:rsid w:val="00927657"/>
    <w:rsid w:val="009310FE"/>
    <w:rsid w:val="00931849"/>
    <w:rsid w:val="00932976"/>
    <w:rsid w:val="009344F5"/>
    <w:rsid w:val="00934B86"/>
    <w:rsid w:val="009350E9"/>
    <w:rsid w:val="00936738"/>
    <w:rsid w:val="009371CA"/>
    <w:rsid w:val="00937C8E"/>
    <w:rsid w:val="009403EC"/>
    <w:rsid w:val="00941867"/>
    <w:rsid w:val="00941B49"/>
    <w:rsid w:val="009427F9"/>
    <w:rsid w:val="009434B0"/>
    <w:rsid w:val="00946326"/>
    <w:rsid w:val="00947134"/>
    <w:rsid w:val="00947316"/>
    <w:rsid w:val="009500D0"/>
    <w:rsid w:val="00952DA5"/>
    <w:rsid w:val="009534AF"/>
    <w:rsid w:val="00953D5D"/>
    <w:rsid w:val="00954A4A"/>
    <w:rsid w:val="009552FA"/>
    <w:rsid w:val="00955309"/>
    <w:rsid w:val="00955D3A"/>
    <w:rsid w:val="0095685E"/>
    <w:rsid w:val="00956A2E"/>
    <w:rsid w:val="009604D0"/>
    <w:rsid w:val="00960F1C"/>
    <w:rsid w:val="00961678"/>
    <w:rsid w:val="00961DB4"/>
    <w:rsid w:val="00961E47"/>
    <w:rsid w:val="00962225"/>
    <w:rsid w:val="0096261C"/>
    <w:rsid w:val="009626D5"/>
    <w:rsid w:val="00963751"/>
    <w:rsid w:val="0096683F"/>
    <w:rsid w:val="0097097C"/>
    <w:rsid w:val="009711D3"/>
    <w:rsid w:val="009716BD"/>
    <w:rsid w:val="00974A72"/>
    <w:rsid w:val="009755E8"/>
    <w:rsid w:val="00975B1C"/>
    <w:rsid w:val="00975C00"/>
    <w:rsid w:val="00976E6E"/>
    <w:rsid w:val="009807C9"/>
    <w:rsid w:val="0098177E"/>
    <w:rsid w:val="00982ED9"/>
    <w:rsid w:val="009859C7"/>
    <w:rsid w:val="00986401"/>
    <w:rsid w:val="00986E33"/>
    <w:rsid w:val="009876ED"/>
    <w:rsid w:val="00987F78"/>
    <w:rsid w:val="00990AD2"/>
    <w:rsid w:val="00990DA4"/>
    <w:rsid w:val="009927BA"/>
    <w:rsid w:val="009936EE"/>
    <w:rsid w:val="00994A4E"/>
    <w:rsid w:val="009950A0"/>
    <w:rsid w:val="00995E6C"/>
    <w:rsid w:val="00996112"/>
    <w:rsid w:val="00996278"/>
    <w:rsid w:val="00996A53"/>
    <w:rsid w:val="009A012B"/>
    <w:rsid w:val="009A0D8C"/>
    <w:rsid w:val="009A2527"/>
    <w:rsid w:val="009A3E83"/>
    <w:rsid w:val="009A3E97"/>
    <w:rsid w:val="009A44DB"/>
    <w:rsid w:val="009A4B4D"/>
    <w:rsid w:val="009A4C41"/>
    <w:rsid w:val="009A57EC"/>
    <w:rsid w:val="009A592B"/>
    <w:rsid w:val="009A6418"/>
    <w:rsid w:val="009A7949"/>
    <w:rsid w:val="009B080F"/>
    <w:rsid w:val="009B0A7E"/>
    <w:rsid w:val="009B46FC"/>
    <w:rsid w:val="009B54B2"/>
    <w:rsid w:val="009B6B94"/>
    <w:rsid w:val="009B7852"/>
    <w:rsid w:val="009C2787"/>
    <w:rsid w:val="009C6D3E"/>
    <w:rsid w:val="009C6E5D"/>
    <w:rsid w:val="009C72E8"/>
    <w:rsid w:val="009C769D"/>
    <w:rsid w:val="009D1330"/>
    <w:rsid w:val="009D1CDA"/>
    <w:rsid w:val="009D290A"/>
    <w:rsid w:val="009D3296"/>
    <w:rsid w:val="009D4C48"/>
    <w:rsid w:val="009D5FF7"/>
    <w:rsid w:val="009E17C8"/>
    <w:rsid w:val="009E1812"/>
    <w:rsid w:val="009E1B22"/>
    <w:rsid w:val="009E1ED9"/>
    <w:rsid w:val="009E2E20"/>
    <w:rsid w:val="009E4DA9"/>
    <w:rsid w:val="009E7365"/>
    <w:rsid w:val="009E7506"/>
    <w:rsid w:val="009F0F85"/>
    <w:rsid w:val="009F1174"/>
    <w:rsid w:val="009F11EF"/>
    <w:rsid w:val="009F16BF"/>
    <w:rsid w:val="009F3E55"/>
    <w:rsid w:val="009F4AAD"/>
    <w:rsid w:val="009F671F"/>
    <w:rsid w:val="00A000A8"/>
    <w:rsid w:val="00A0036D"/>
    <w:rsid w:val="00A016F0"/>
    <w:rsid w:val="00A05312"/>
    <w:rsid w:val="00A05DEB"/>
    <w:rsid w:val="00A05ED5"/>
    <w:rsid w:val="00A06DC4"/>
    <w:rsid w:val="00A105D3"/>
    <w:rsid w:val="00A14C1B"/>
    <w:rsid w:val="00A151A2"/>
    <w:rsid w:val="00A1567B"/>
    <w:rsid w:val="00A1588F"/>
    <w:rsid w:val="00A15A55"/>
    <w:rsid w:val="00A15E59"/>
    <w:rsid w:val="00A17A47"/>
    <w:rsid w:val="00A202C2"/>
    <w:rsid w:val="00A206EB"/>
    <w:rsid w:val="00A2073D"/>
    <w:rsid w:val="00A20D26"/>
    <w:rsid w:val="00A20EE3"/>
    <w:rsid w:val="00A23223"/>
    <w:rsid w:val="00A23C6C"/>
    <w:rsid w:val="00A24795"/>
    <w:rsid w:val="00A2521D"/>
    <w:rsid w:val="00A254CB"/>
    <w:rsid w:val="00A2699D"/>
    <w:rsid w:val="00A3026D"/>
    <w:rsid w:val="00A304C5"/>
    <w:rsid w:val="00A3094E"/>
    <w:rsid w:val="00A31493"/>
    <w:rsid w:val="00A31DC4"/>
    <w:rsid w:val="00A3290F"/>
    <w:rsid w:val="00A3441A"/>
    <w:rsid w:val="00A367CF"/>
    <w:rsid w:val="00A428A2"/>
    <w:rsid w:val="00A42F2D"/>
    <w:rsid w:val="00A44839"/>
    <w:rsid w:val="00A455DC"/>
    <w:rsid w:val="00A4571D"/>
    <w:rsid w:val="00A46170"/>
    <w:rsid w:val="00A462C2"/>
    <w:rsid w:val="00A469C2"/>
    <w:rsid w:val="00A46C7F"/>
    <w:rsid w:val="00A46FF8"/>
    <w:rsid w:val="00A478BF"/>
    <w:rsid w:val="00A505D3"/>
    <w:rsid w:val="00A50C52"/>
    <w:rsid w:val="00A516FF"/>
    <w:rsid w:val="00A525D0"/>
    <w:rsid w:val="00A5435A"/>
    <w:rsid w:val="00A54970"/>
    <w:rsid w:val="00A54F06"/>
    <w:rsid w:val="00A5502A"/>
    <w:rsid w:val="00A55218"/>
    <w:rsid w:val="00A565E5"/>
    <w:rsid w:val="00A61499"/>
    <w:rsid w:val="00A62F4F"/>
    <w:rsid w:val="00A64F2A"/>
    <w:rsid w:val="00A66123"/>
    <w:rsid w:val="00A66FC0"/>
    <w:rsid w:val="00A67C79"/>
    <w:rsid w:val="00A702BA"/>
    <w:rsid w:val="00A7047B"/>
    <w:rsid w:val="00A7166E"/>
    <w:rsid w:val="00A72CF1"/>
    <w:rsid w:val="00A75FB7"/>
    <w:rsid w:val="00A7626E"/>
    <w:rsid w:val="00A76AEC"/>
    <w:rsid w:val="00A77408"/>
    <w:rsid w:val="00A81C62"/>
    <w:rsid w:val="00A83852"/>
    <w:rsid w:val="00A84D40"/>
    <w:rsid w:val="00A87113"/>
    <w:rsid w:val="00A90EF9"/>
    <w:rsid w:val="00A9178E"/>
    <w:rsid w:val="00A91E22"/>
    <w:rsid w:val="00A927F5"/>
    <w:rsid w:val="00A932A2"/>
    <w:rsid w:val="00A94371"/>
    <w:rsid w:val="00A97F32"/>
    <w:rsid w:val="00AA1EBC"/>
    <w:rsid w:val="00AA1F75"/>
    <w:rsid w:val="00AA2B9A"/>
    <w:rsid w:val="00AA3E3E"/>
    <w:rsid w:val="00AA65BD"/>
    <w:rsid w:val="00AA7231"/>
    <w:rsid w:val="00AA7A9A"/>
    <w:rsid w:val="00AA7B5D"/>
    <w:rsid w:val="00AB0417"/>
    <w:rsid w:val="00AB13F5"/>
    <w:rsid w:val="00AB15C8"/>
    <w:rsid w:val="00AB1674"/>
    <w:rsid w:val="00AB1C3B"/>
    <w:rsid w:val="00AB2031"/>
    <w:rsid w:val="00AB2FC5"/>
    <w:rsid w:val="00AB3ADE"/>
    <w:rsid w:val="00AB4FE2"/>
    <w:rsid w:val="00AB5A77"/>
    <w:rsid w:val="00AB65A4"/>
    <w:rsid w:val="00AB65F9"/>
    <w:rsid w:val="00AB6CA6"/>
    <w:rsid w:val="00AC0ABD"/>
    <w:rsid w:val="00AC0CE5"/>
    <w:rsid w:val="00AC26AD"/>
    <w:rsid w:val="00AC401F"/>
    <w:rsid w:val="00AC44E7"/>
    <w:rsid w:val="00AC458D"/>
    <w:rsid w:val="00AC5ED2"/>
    <w:rsid w:val="00AC5FDD"/>
    <w:rsid w:val="00AC79F2"/>
    <w:rsid w:val="00AC7F66"/>
    <w:rsid w:val="00AD0729"/>
    <w:rsid w:val="00AD125E"/>
    <w:rsid w:val="00AD13E4"/>
    <w:rsid w:val="00AD18C9"/>
    <w:rsid w:val="00AD1BB0"/>
    <w:rsid w:val="00AD3498"/>
    <w:rsid w:val="00AD4349"/>
    <w:rsid w:val="00AD48FA"/>
    <w:rsid w:val="00AD6A42"/>
    <w:rsid w:val="00AD6CD4"/>
    <w:rsid w:val="00AD72E3"/>
    <w:rsid w:val="00AE0415"/>
    <w:rsid w:val="00AE30B4"/>
    <w:rsid w:val="00AE3C4D"/>
    <w:rsid w:val="00AE4BB2"/>
    <w:rsid w:val="00AE641A"/>
    <w:rsid w:val="00AF0052"/>
    <w:rsid w:val="00AF3486"/>
    <w:rsid w:val="00AF5064"/>
    <w:rsid w:val="00AF5F77"/>
    <w:rsid w:val="00B02EEF"/>
    <w:rsid w:val="00B03158"/>
    <w:rsid w:val="00B055F1"/>
    <w:rsid w:val="00B0583E"/>
    <w:rsid w:val="00B05CF6"/>
    <w:rsid w:val="00B07A62"/>
    <w:rsid w:val="00B1287F"/>
    <w:rsid w:val="00B1373E"/>
    <w:rsid w:val="00B13B97"/>
    <w:rsid w:val="00B14046"/>
    <w:rsid w:val="00B14C10"/>
    <w:rsid w:val="00B14CD9"/>
    <w:rsid w:val="00B150AB"/>
    <w:rsid w:val="00B15216"/>
    <w:rsid w:val="00B15769"/>
    <w:rsid w:val="00B15A23"/>
    <w:rsid w:val="00B17B99"/>
    <w:rsid w:val="00B20CF2"/>
    <w:rsid w:val="00B212D6"/>
    <w:rsid w:val="00B2142D"/>
    <w:rsid w:val="00B245A9"/>
    <w:rsid w:val="00B2747E"/>
    <w:rsid w:val="00B2762C"/>
    <w:rsid w:val="00B27BF0"/>
    <w:rsid w:val="00B31214"/>
    <w:rsid w:val="00B3126D"/>
    <w:rsid w:val="00B31F6E"/>
    <w:rsid w:val="00B32F76"/>
    <w:rsid w:val="00B33C5D"/>
    <w:rsid w:val="00B34199"/>
    <w:rsid w:val="00B352EF"/>
    <w:rsid w:val="00B36BA3"/>
    <w:rsid w:val="00B42D4F"/>
    <w:rsid w:val="00B436A5"/>
    <w:rsid w:val="00B44EEE"/>
    <w:rsid w:val="00B45C27"/>
    <w:rsid w:val="00B46D17"/>
    <w:rsid w:val="00B47B02"/>
    <w:rsid w:val="00B50D40"/>
    <w:rsid w:val="00B51125"/>
    <w:rsid w:val="00B51A87"/>
    <w:rsid w:val="00B5217B"/>
    <w:rsid w:val="00B52A46"/>
    <w:rsid w:val="00B52E6A"/>
    <w:rsid w:val="00B55631"/>
    <w:rsid w:val="00B56B88"/>
    <w:rsid w:val="00B57F42"/>
    <w:rsid w:val="00B6094A"/>
    <w:rsid w:val="00B62292"/>
    <w:rsid w:val="00B62CB0"/>
    <w:rsid w:val="00B63678"/>
    <w:rsid w:val="00B65C9D"/>
    <w:rsid w:val="00B67265"/>
    <w:rsid w:val="00B67508"/>
    <w:rsid w:val="00B704DF"/>
    <w:rsid w:val="00B71D46"/>
    <w:rsid w:val="00B724E4"/>
    <w:rsid w:val="00B72C46"/>
    <w:rsid w:val="00B72F55"/>
    <w:rsid w:val="00B7355F"/>
    <w:rsid w:val="00B73F1E"/>
    <w:rsid w:val="00B74710"/>
    <w:rsid w:val="00B74CCC"/>
    <w:rsid w:val="00B750D9"/>
    <w:rsid w:val="00B7683B"/>
    <w:rsid w:val="00B77464"/>
    <w:rsid w:val="00B7752F"/>
    <w:rsid w:val="00B77652"/>
    <w:rsid w:val="00B77A06"/>
    <w:rsid w:val="00B80C20"/>
    <w:rsid w:val="00B828D1"/>
    <w:rsid w:val="00B82B15"/>
    <w:rsid w:val="00B8632C"/>
    <w:rsid w:val="00B86B7C"/>
    <w:rsid w:val="00B87E33"/>
    <w:rsid w:val="00B90DCD"/>
    <w:rsid w:val="00B9154E"/>
    <w:rsid w:val="00B91AD3"/>
    <w:rsid w:val="00B934B7"/>
    <w:rsid w:val="00B94423"/>
    <w:rsid w:val="00B95685"/>
    <w:rsid w:val="00B95E7F"/>
    <w:rsid w:val="00B97E42"/>
    <w:rsid w:val="00BA11C8"/>
    <w:rsid w:val="00BA26B8"/>
    <w:rsid w:val="00BA2CF4"/>
    <w:rsid w:val="00BA4E88"/>
    <w:rsid w:val="00BA6402"/>
    <w:rsid w:val="00BA730B"/>
    <w:rsid w:val="00BA79C7"/>
    <w:rsid w:val="00BA7F33"/>
    <w:rsid w:val="00BB01C0"/>
    <w:rsid w:val="00BB04F8"/>
    <w:rsid w:val="00BB0DB3"/>
    <w:rsid w:val="00BB1006"/>
    <w:rsid w:val="00BB158D"/>
    <w:rsid w:val="00BB1684"/>
    <w:rsid w:val="00BB183C"/>
    <w:rsid w:val="00BB18F8"/>
    <w:rsid w:val="00BB2DC7"/>
    <w:rsid w:val="00BB3747"/>
    <w:rsid w:val="00BB41A7"/>
    <w:rsid w:val="00BB445B"/>
    <w:rsid w:val="00BB6AFB"/>
    <w:rsid w:val="00BC0B3A"/>
    <w:rsid w:val="00BC1A91"/>
    <w:rsid w:val="00BC2126"/>
    <w:rsid w:val="00BC2789"/>
    <w:rsid w:val="00BC359B"/>
    <w:rsid w:val="00BC3698"/>
    <w:rsid w:val="00BC3ACA"/>
    <w:rsid w:val="00BC3C7B"/>
    <w:rsid w:val="00BC468C"/>
    <w:rsid w:val="00BC4F45"/>
    <w:rsid w:val="00BC5776"/>
    <w:rsid w:val="00BC5981"/>
    <w:rsid w:val="00BC5D8F"/>
    <w:rsid w:val="00BD07A3"/>
    <w:rsid w:val="00BD1CF0"/>
    <w:rsid w:val="00BD1F66"/>
    <w:rsid w:val="00BD2A29"/>
    <w:rsid w:val="00BD2F74"/>
    <w:rsid w:val="00BD4022"/>
    <w:rsid w:val="00BD5C58"/>
    <w:rsid w:val="00BD62EA"/>
    <w:rsid w:val="00BD6D1A"/>
    <w:rsid w:val="00BE23B6"/>
    <w:rsid w:val="00BE323B"/>
    <w:rsid w:val="00BE4AB9"/>
    <w:rsid w:val="00BE4D55"/>
    <w:rsid w:val="00BE51B1"/>
    <w:rsid w:val="00BE746A"/>
    <w:rsid w:val="00BE7D7A"/>
    <w:rsid w:val="00BF0CBF"/>
    <w:rsid w:val="00BF16FE"/>
    <w:rsid w:val="00BF24A4"/>
    <w:rsid w:val="00BF55FC"/>
    <w:rsid w:val="00BF7699"/>
    <w:rsid w:val="00BF7A3F"/>
    <w:rsid w:val="00C00A8F"/>
    <w:rsid w:val="00C00EFE"/>
    <w:rsid w:val="00C01650"/>
    <w:rsid w:val="00C02805"/>
    <w:rsid w:val="00C03807"/>
    <w:rsid w:val="00C044C1"/>
    <w:rsid w:val="00C05DDF"/>
    <w:rsid w:val="00C05E6B"/>
    <w:rsid w:val="00C10F42"/>
    <w:rsid w:val="00C11765"/>
    <w:rsid w:val="00C14092"/>
    <w:rsid w:val="00C16F59"/>
    <w:rsid w:val="00C17B17"/>
    <w:rsid w:val="00C20C6A"/>
    <w:rsid w:val="00C21B47"/>
    <w:rsid w:val="00C22076"/>
    <w:rsid w:val="00C23F9D"/>
    <w:rsid w:val="00C2490A"/>
    <w:rsid w:val="00C25018"/>
    <w:rsid w:val="00C25B3E"/>
    <w:rsid w:val="00C269C2"/>
    <w:rsid w:val="00C26A31"/>
    <w:rsid w:val="00C26C98"/>
    <w:rsid w:val="00C27215"/>
    <w:rsid w:val="00C27A2D"/>
    <w:rsid w:val="00C27ACC"/>
    <w:rsid w:val="00C30C8F"/>
    <w:rsid w:val="00C315D5"/>
    <w:rsid w:val="00C333A6"/>
    <w:rsid w:val="00C350D5"/>
    <w:rsid w:val="00C356CB"/>
    <w:rsid w:val="00C37CE2"/>
    <w:rsid w:val="00C40618"/>
    <w:rsid w:val="00C41937"/>
    <w:rsid w:val="00C4293F"/>
    <w:rsid w:val="00C43177"/>
    <w:rsid w:val="00C43BB1"/>
    <w:rsid w:val="00C4424A"/>
    <w:rsid w:val="00C45552"/>
    <w:rsid w:val="00C465FD"/>
    <w:rsid w:val="00C46FF6"/>
    <w:rsid w:val="00C478B9"/>
    <w:rsid w:val="00C5017D"/>
    <w:rsid w:val="00C5136B"/>
    <w:rsid w:val="00C52998"/>
    <w:rsid w:val="00C52A75"/>
    <w:rsid w:val="00C53936"/>
    <w:rsid w:val="00C56E3E"/>
    <w:rsid w:val="00C572F7"/>
    <w:rsid w:val="00C60911"/>
    <w:rsid w:val="00C624D1"/>
    <w:rsid w:val="00C63DEE"/>
    <w:rsid w:val="00C64416"/>
    <w:rsid w:val="00C659C5"/>
    <w:rsid w:val="00C71AF5"/>
    <w:rsid w:val="00C722EE"/>
    <w:rsid w:val="00C72E8B"/>
    <w:rsid w:val="00C73484"/>
    <w:rsid w:val="00C73D7F"/>
    <w:rsid w:val="00C7589C"/>
    <w:rsid w:val="00C75F15"/>
    <w:rsid w:val="00C77385"/>
    <w:rsid w:val="00C775D5"/>
    <w:rsid w:val="00C77825"/>
    <w:rsid w:val="00C8098D"/>
    <w:rsid w:val="00C814C0"/>
    <w:rsid w:val="00C849E9"/>
    <w:rsid w:val="00C86165"/>
    <w:rsid w:val="00C867E6"/>
    <w:rsid w:val="00C86D04"/>
    <w:rsid w:val="00C8778C"/>
    <w:rsid w:val="00C90F29"/>
    <w:rsid w:val="00C91279"/>
    <w:rsid w:val="00C928D3"/>
    <w:rsid w:val="00C9399B"/>
    <w:rsid w:val="00C93AFA"/>
    <w:rsid w:val="00C93D1F"/>
    <w:rsid w:val="00C95082"/>
    <w:rsid w:val="00C95A75"/>
    <w:rsid w:val="00C95B99"/>
    <w:rsid w:val="00CA03C7"/>
    <w:rsid w:val="00CA1C8D"/>
    <w:rsid w:val="00CA2483"/>
    <w:rsid w:val="00CA32C8"/>
    <w:rsid w:val="00CA379C"/>
    <w:rsid w:val="00CA37C2"/>
    <w:rsid w:val="00CA404C"/>
    <w:rsid w:val="00CA4B97"/>
    <w:rsid w:val="00CA61A4"/>
    <w:rsid w:val="00CA6360"/>
    <w:rsid w:val="00CB05D6"/>
    <w:rsid w:val="00CB3E7C"/>
    <w:rsid w:val="00CB4C67"/>
    <w:rsid w:val="00CB4CE9"/>
    <w:rsid w:val="00CB4E1D"/>
    <w:rsid w:val="00CB4ED8"/>
    <w:rsid w:val="00CB5772"/>
    <w:rsid w:val="00CB64DD"/>
    <w:rsid w:val="00CC00AB"/>
    <w:rsid w:val="00CC1CD0"/>
    <w:rsid w:val="00CC1EB5"/>
    <w:rsid w:val="00CC24F7"/>
    <w:rsid w:val="00CC25E3"/>
    <w:rsid w:val="00CC2A76"/>
    <w:rsid w:val="00CC3859"/>
    <w:rsid w:val="00CC4AF0"/>
    <w:rsid w:val="00CC5376"/>
    <w:rsid w:val="00CC6509"/>
    <w:rsid w:val="00CD065A"/>
    <w:rsid w:val="00CD17A9"/>
    <w:rsid w:val="00CD19F1"/>
    <w:rsid w:val="00CD3084"/>
    <w:rsid w:val="00CD5A2E"/>
    <w:rsid w:val="00CD6F81"/>
    <w:rsid w:val="00CD6F8E"/>
    <w:rsid w:val="00CD7D33"/>
    <w:rsid w:val="00CE0335"/>
    <w:rsid w:val="00CE0B65"/>
    <w:rsid w:val="00CE0ED2"/>
    <w:rsid w:val="00CE12AF"/>
    <w:rsid w:val="00CE19E1"/>
    <w:rsid w:val="00CE1B21"/>
    <w:rsid w:val="00CE47BC"/>
    <w:rsid w:val="00CE5923"/>
    <w:rsid w:val="00CF1031"/>
    <w:rsid w:val="00CF12BB"/>
    <w:rsid w:val="00CF302D"/>
    <w:rsid w:val="00CF381A"/>
    <w:rsid w:val="00CF53E4"/>
    <w:rsid w:val="00CF5D20"/>
    <w:rsid w:val="00CF5FF1"/>
    <w:rsid w:val="00CF60A6"/>
    <w:rsid w:val="00CF7143"/>
    <w:rsid w:val="00CF7915"/>
    <w:rsid w:val="00CF7A40"/>
    <w:rsid w:val="00D00AFB"/>
    <w:rsid w:val="00D010B9"/>
    <w:rsid w:val="00D0134B"/>
    <w:rsid w:val="00D01426"/>
    <w:rsid w:val="00D02709"/>
    <w:rsid w:val="00D04763"/>
    <w:rsid w:val="00D059B1"/>
    <w:rsid w:val="00D06B27"/>
    <w:rsid w:val="00D06D18"/>
    <w:rsid w:val="00D06D35"/>
    <w:rsid w:val="00D06FBD"/>
    <w:rsid w:val="00D100AD"/>
    <w:rsid w:val="00D1020B"/>
    <w:rsid w:val="00D1086C"/>
    <w:rsid w:val="00D10D98"/>
    <w:rsid w:val="00D1198D"/>
    <w:rsid w:val="00D11D7D"/>
    <w:rsid w:val="00D14AA0"/>
    <w:rsid w:val="00D15237"/>
    <w:rsid w:val="00D15238"/>
    <w:rsid w:val="00D157EC"/>
    <w:rsid w:val="00D20C27"/>
    <w:rsid w:val="00D210E2"/>
    <w:rsid w:val="00D21450"/>
    <w:rsid w:val="00D215F5"/>
    <w:rsid w:val="00D21A43"/>
    <w:rsid w:val="00D24C0C"/>
    <w:rsid w:val="00D24CD2"/>
    <w:rsid w:val="00D26094"/>
    <w:rsid w:val="00D278B4"/>
    <w:rsid w:val="00D278E9"/>
    <w:rsid w:val="00D2797F"/>
    <w:rsid w:val="00D31474"/>
    <w:rsid w:val="00D31A62"/>
    <w:rsid w:val="00D34461"/>
    <w:rsid w:val="00D352BE"/>
    <w:rsid w:val="00D35504"/>
    <w:rsid w:val="00D3692E"/>
    <w:rsid w:val="00D43208"/>
    <w:rsid w:val="00D43350"/>
    <w:rsid w:val="00D43FAF"/>
    <w:rsid w:val="00D44FF9"/>
    <w:rsid w:val="00D451FC"/>
    <w:rsid w:val="00D466C7"/>
    <w:rsid w:val="00D5041B"/>
    <w:rsid w:val="00D51001"/>
    <w:rsid w:val="00D51159"/>
    <w:rsid w:val="00D513C9"/>
    <w:rsid w:val="00D5248C"/>
    <w:rsid w:val="00D5298A"/>
    <w:rsid w:val="00D52A27"/>
    <w:rsid w:val="00D54F1D"/>
    <w:rsid w:val="00D55F3A"/>
    <w:rsid w:val="00D57622"/>
    <w:rsid w:val="00D57D24"/>
    <w:rsid w:val="00D648ED"/>
    <w:rsid w:val="00D650B4"/>
    <w:rsid w:val="00D65A38"/>
    <w:rsid w:val="00D6697D"/>
    <w:rsid w:val="00D70DC3"/>
    <w:rsid w:val="00D715DC"/>
    <w:rsid w:val="00D7293B"/>
    <w:rsid w:val="00D72C0E"/>
    <w:rsid w:val="00D73252"/>
    <w:rsid w:val="00D74EBB"/>
    <w:rsid w:val="00D756C3"/>
    <w:rsid w:val="00D7727B"/>
    <w:rsid w:val="00D80C48"/>
    <w:rsid w:val="00D80CB6"/>
    <w:rsid w:val="00D819FD"/>
    <w:rsid w:val="00D82899"/>
    <w:rsid w:val="00D82BE2"/>
    <w:rsid w:val="00D83442"/>
    <w:rsid w:val="00D83A9D"/>
    <w:rsid w:val="00D83F95"/>
    <w:rsid w:val="00D84E41"/>
    <w:rsid w:val="00D85ECE"/>
    <w:rsid w:val="00D8660E"/>
    <w:rsid w:val="00D8793C"/>
    <w:rsid w:val="00D879FB"/>
    <w:rsid w:val="00D938F8"/>
    <w:rsid w:val="00D9442F"/>
    <w:rsid w:val="00D950AC"/>
    <w:rsid w:val="00D952F4"/>
    <w:rsid w:val="00D96160"/>
    <w:rsid w:val="00D97D51"/>
    <w:rsid w:val="00D97D6C"/>
    <w:rsid w:val="00DA0144"/>
    <w:rsid w:val="00DA0358"/>
    <w:rsid w:val="00DA062F"/>
    <w:rsid w:val="00DA0A61"/>
    <w:rsid w:val="00DA0AD8"/>
    <w:rsid w:val="00DA0B95"/>
    <w:rsid w:val="00DA0C78"/>
    <w:rsid w:val="00DA17CA"/>
    <w:rsid w:val="00DA1E11"/>
    <w:rsid w:val="00DA2BFA"/>
    <w:rsid w:val="00DA2D30"/>
    <w:rsid w:val="00DA3770"/>
    <w:rsid w:val="00DA43BF"/>
    <w:rsid w:val="00DA4E0A"/>
    <w:rsid w:val="00DA5CCC"/>
    <w:rsid w:val="00DA75FF"/>
    <w:rsid w:val="00DB0353"/>
    <w:rsid w:val="00DB27CA"/>
    <w:rsid w:val="00DB2914"/>
    <w:rsid w:val="00DB2EB7"/>
    <w:rsid w:val="00DB3F37"/>
    <w:rsid w:val="00DB48C3"/>
    <w:rsid w:val="00DB595E"/>
    <w:rsid w:val="00DB68EF"/>
    <w:rsid w:val="00DB6A4A"/>
    <w:rsid w:val="00DB6F02"/>
    <w:rsid w:val="00DC0CD6"/>
    <w:rsid w:val="00DC204F"/>
    <w:rsid w:val="00DC42E3"/>
    <w:rsid w:val="00DC5E3B"/>
    <w:rsid w:val="00DC6CF5"/>
    <w:rsid w:val="00DD00D8"/>
    <w:rsid w:val="00DD1272"/>
    <w:rsid w:val="00DD1348"/>
    <w:rsid w:val="00DD223B"/>
    <w:rsid w:val="00DD2F24"/>
    <w:rsid w:val="00DD4AA4"/>
    <w:rsid w:val="00DD4BB4"/>
    <w:rsid w:val="00DD5442"/>
    <w:rsid w:val="00DD5BC7"/>
    <w:rsid w:val="00DE0787"/>
    <w:rsid w:val="00DE0893"/>
    <w:rsid w:val="00DE2C3B"/>
    <w:rsid w:val="00DE3B79"/>
    <w:rsid w:val="00DE568B"/>
    <w:rsid w:val="00DE591F"/>
    <w:rsid w:val="00DE6D19"/>
    <w:rsid w:val="00DF04A8"/>
    <w:rsid w:val="00DF25B8"/>
    <w:rsid w:val="00DF58AF"/>
    <w:rsid w:val="00DF5EE4"/>
    <w:rsid w:val="00DF6885"/>
    <w:rsid w:val="00E00174"/>
    <w:rsid w:val="00E01012"/>
    <w:rsid w:val="00E015AB"/>
    <w:rsid w:val="00E025A0"/>
    <w:rsid w:val="00E02806"/>
    <w:rsid w:val="00E0360C"/>
    <w:rsid w:val="00E0391B"/>
    <w:rsid w:val="00E03E49"/>
    <w:rsid w:val="00E05FAF"/>
    <w:rsid w:val="00E0652B"/>
    <w:rsid w:val="00E0667C"/>
    <w:rsid w:val="00E066B1"/>
    <w:rsid w:val="00E07F07"/>
    <w:rsid w:val="00E10D4C"/>
    <w:rsid w:val="00E11667"/>
    <w:rsid w:val="00E119AA"/>
    <w:rsid w:val="00E11CC7"/>
    <w:rsid w:val="00E12195"/>
    <w:rsid w:val="00E1380B"/>
    <w:rsid w:val="00E173CE"/>
    <w:rsid w:val="00E17B78"/>
    <w:rsid w:val="00E202DA"/>
    <w:rsid w:val="00E20FBF"/>
    <w:rsid w:val="00E22133"/>
    <w:rsid w:val="00E2283C"/>
    <w:rsid w:val="00E22DD5"/>
    <w:rsid w:val="00E23CAE"/>
    <w:rsid w:val="00E242EC"/>
    <w:rsid w:val="00E24534"/>
    <w:rsid w:val="00E263CF"/>
    <w:rsid w:val="00E26FBE"/>
    <w:rsid w:val="00E3045B"/>
    <w:rsid w:val="00E3059C"/>
    <w:rsid w:val="00E31DB9"/>
    <w:rsid w:val="00E34711"/>
    <w:rsid w:val="00E36980"/>
    <w:rsid w:val="00E37F75"/>
    <w:rsid w:val="00E4013C"/>
    <w:rsid w:val="00E418CB"/>
    <w:rsid w:val="00E428F4"/>
    <w:rsid w:val="00E42A29"/>
    <w:rsid w:val="00E42E65"/>
    <w:rsid w:val="00E4366F"/>
    <w:rsid w:val="00E457DD"/>
    <w:rsid w:val="00E462AB"/>
    <w:rsid w:val="00E47904"/>
    <w:rsid w:val="00E50F1B"/>
    <w:rsid w:val="00E51131"/>
    <w:rsid w:val="00E52AE9"/>
    <w:rsid w:val="00E54745"/>
    <w:rsid w:val="00E5570A"/>
    <w:rsid w:val="00E6075F"/>
    <w:rsid w:val="00E6225C"/>
    <w:rsid w:val="00E640EA"/>
    <w:rsid w:val="00E648D6"/>
    <w:rsid w:val="00E67553"/>
    <w:rsid w:val="00E705F0"/>
    <w:rsid w:val="00E70D25"/>
    <w:rsid w:val="00E71A11"/>
    <w:rsid w:val="00E71B07"/>
    <w:rsid w:val="00E7280A"/>
    <w:rsid w:val="00E72823"/>
    <w:rsid w:val="00E73672"/>
    <w:rsid w:val="00E73AE8"/>
    <w:rsid w:val="00E75365"/>
    <w:rsid w:val="00E775CB"/>
    <w:rsid w:val="00E81124"/>
    <w:rsid w:val="00E81204"/>
    <w:rsid w:val="00E82143"/>
    <w:rsid w:val="00E82836"/>
    <w:rsid w:val="00E82CAC"/>
    <w:rsid w:val="00E83396"/>
    <w:rsid w:val="00E83ED6"/>
    <w:rsid w:val="00E8461D"/>
    <w:rsid w:val="00E84AFB"/>
    <w:rsid w:val="00E856F9"/>
    <w:rsid w:val="00E85AD3"/>
    <w:rsid w:val="00E86757"/>
    <w:rsid w:val="00E86DFC"/>
    <w:rsid w:val="00E87250"/>
    <w:rsid w:val="00E90C80"/>
    <w:rsid w:val="00E92314"/>
    <w:rsid w:val="00E926C3"/>
    <w:rsid w:val="00E92961"/>
    <w:rsid w:val="00E94C08"/>
    <w:rsid w:val="00EA0BE6"/>
    <w:rsid w:val="00EA2724"/>
    <w:rsid w:val="00EA2EC1"/>
    <w:rsid w:val="00EA3398"/>
    <w:rsid w:val="00EA4E9F"/>
    <w:rsid w:val="00EA6CE3"/>
    <w:rsid w:val="00EA7DC5"/>
    <w:rsid w:val="00EB0F98"/>
    <w:rsid w:val="00EB114B"/>
    <w:rsid w:val="00EB136E"/>
    <w:rsid w:val="00EB1785"/>
    <w:rsid w:val="00EB1867"/>
    <w:rsid w:val="00EB1F5B"/>
    <w:rsid w:val="00EB1FA5"/>
    <w:rsid w:val="00EB50A6"/>
    <w:rsid w:val="00EB53A0"/>
    <w:rsid w:val="00EB565A"/>
    <w:rsid w:val="00EB6A61"/>
    <w:rsid w:val="00EB6D44"/>
    <w:rsid w:val="00EB78B3"/>
    <w:rsid w:val="00EB7A6A"/>
    <w:rsid w:val="00EC046A"/>
    <w:rsid w:val="00EC2D59"/>
    <w:rsid w:val="00EC328C"/>
    <w:rsid w:val="00EC32DC"/>
    <w:rsid w:val="00EC371F"/>
    <w:rsid w:val="00EC54C8"/>
    <w:rsid w:val="00EC6A92"/>
    <w:rsid w:val="00ED116A"/>
    <w:rsid w:val="00ED19BC"/>
    <w:rsid w:val="00ED1F42"/>
    <w:rsid w:val="00ED3C0A"/>
    <w:rsid w:val="00ED43BF"/>
    <w:rsid w:val="00ED45AA"/>
    <w:rsid w:val="00ED59D9"/>
    <w:rsid w:val="00ED5C1F"/>
    <w:rsid w:val="00ED5CE5"/>
    <w:rsid w:val="00ED6D21"/>
    <w:rsid w:val="00ED6E0A"/>
    <w:rsid w:val="00EE1C50"/>
    <w:rsid w:val="00EE21BA"/>
    <w:rsid w:val="00EE54A3"/>
    <w:rsid w:val="00EE54CE"/>
    <w:rsid w:val="00EE5CBD"/>
    <w:rsid w:val="00EF13C3"/>
    <w:rsid w:val="00EF20A3"/>
    <w:rsid w:val="00EF2426"/>
    <w:rsid w:val="00EF2F54"/>
    <w:rsid w:val="00EF5155"/>
    <w:rsid w:val="00EF590E"/>
    <w:rsid w:val="00EF70EA"/>
    <w:rsid w:val="00EF7954"/>
    <w:rsid w:val="00F0041B"/>
    <w:rsid w:val="00F00C7A"/>
    <w:rsid w:val="00F01FC8"/>
    <w:rsid w:val="00F048BA"/>
    <w:rsid w:val="00F04E07"/>
    <w:rsid w:val="00F05BBA"/>
    <w:rsid w:val="00F05DF4"/>
    <w:rsid w:val="00F068C8"/>
    <w:rsid w:val="00F078C7"/>
    <w:rsid w:val="00F105E2"/>
    <w:rsid w:val="00F11171"/>
    <w:rsid w:val="00F11F16"/>
    <w:rsid w:val="00F13230"/>
    <w:rsid w:val="00F1366F"/>
    <w:rsid w:val="00F14AFD"/>
    <w:rsid w:val="00F163AF"/>
    <w:rsid w:val="00F16A81"/>
    <w:rsid w:val="00F16C53"/>
    <w:rsid w:val="00F16F4E"/>
    <w:rsid w:val="00F2118D"/>
    <w:rsid w:val="00F23AB9"/>
    <w:rsid w:val="00F23FC2"/>
    <w:rsid w:val="00F24022"/>
    <w:rsid w:val="00F247F1"/>
    <w:rsid w:val="00F26911"/>
    <w:rsid w:val="00F26C21"/>
    <w:rsid w:val="00F279BC"/>
    <w:rsid w:val="00F30451"/>
    <w:rsid w:val="00F3107B"/>
    <w:rsid w:val="00F31140"/>
    <w:rsid w:val="00F31569"/>
    <w:rsid w:val="00F31C36"/>
    <w:rsid w:val="00F31DE3"/>
    <w:rsid w:val="00F32364"/>
    <w:rsid w:val="00F3362F"/>
    <w:rsid w:val="00F33897"/>
    <w:rsid w:val="00F34A9B"/>
    <w:rsid w:val="00F40202"/>
    <w:rsid w:val="00F40FC7"/>
    <w:rsid w:val="00F41A82"/>
    <w:rsid w:val="00F425CF"/>
    <w:rsid w:val="00F432C5"/>
    <w:rsid w:val="00F4554D"/>
    <w:rsid w:val="00F45BB3"/>
    <w:rsid w:val="00F45D3A"/>
    <w:rsid w:val="00F45E06"/>
    <w:rsid w:val="00F461C3"/>
    <w:rsid w:val="00F5087D"/>
    <w:rsid w:val="00F51168"/>
    <w:rsid w:val="00F52B5D"/>
    <w:rsid w:val="00F55141"/>
    <w:rsid w:val="00F565A6"/>
    <w:rsid w:val="00F57F55"/>
    <w:rsid w:val="00F61097"/>
    <w:rsid w:val="00F61266"/>
    <w:rsid w:val="00F616AE"/>
    <w:rsid w:val="00F63171"/>
    <w:rsid w:val="00F63D38"/>
    <w:rsid w:val="00F65ADD"/>
    <w:rsid w:val="00F65B5B"/>
    <w:rsid w:val="00F669CB"/>
    <w:rsid w:val="00F7259E"/>
    <w:rsid w:val="00F72B6D"/>
    <w:rsid w:val="00F76361"/>
    <w:rsid w:val="00F8412A"/>
    <w:rsid w:val="00F84D59"/>
    <w:rsid w:val="00F851D3"/>
    <w:rsid w:val="00F85B35"/>
    <w:rsid w:val="00F85B49"/>
    <w:rsid w:val="00F87173"/>
    <w:rsid w:val="00F90676"/>
    <w:rsid w:val="00F90AD7"/>
    <w:rsid w:val="00F916B8"/>
    <w:rsid w:val="00F92A47"/>
    <w:rsid w:val="00F930E7"/>
    <w:rsid w:val="00F93E34"/>
    <w:rsid w:val="00F95EA1"/>
    <w:rsid w:val="00F964DA"/>
    <w:rsid w:val="00FA14EB"/>
    <w:rsid w:val="00FA2144"/>
    <w:rsid w:val="00FA2772"/>
    <w:rsid w:val="00FA3384"/>
    <w:rsid w:val="00FA392C"/>
    <w:rsid w:val="00FA5449"/>
    <w:rsid w:val="00FA6329"/>
    <w:rsid w:val="00FA75E9"/>
    <w:rsid w:val="00FA7879"/>
    <w:rsid w:val="00FA7EF6"/>
    <w:rsid w:val="00FB1B65"/>
    <w:rsid w:val="00FB1FF5"/>
    <w:rsid w:val="00FB51DC"/>
    <w:rsid w:val="00FB6603"/>
    <w:rsid w:val="00FB6EAC"/>
    <w:rsid w:val="00FB78AA"/>
    <w:rsid w:val="00FC1529"/>
    <w:rsid w:val="00FD4755"/>
    <w:rsid w:val="00FD7140"/>
    <w:rsid w:val="00FD7EA2"/>
    <w:rsid w:val="00FE02BC"/>
    <w:rsid w:val="00FE0891"/>
    <w:rsid w:val="00FE1382"/>
    <w:rsid w:val="00FE2883"/>
    <w:rsid w:val="00FE57E1"/>
    <w:rsid w:val="00FE621F"/>
    <w:rsid w:val="00FE7895"/>
    <w:rsid w:val="00FF1E6F"/>
    <w:rsid w:val="00FF2D7B"/>
    <w:rsid w:val="00FF2FE9"/>
    <w:rsid w:val="00FF30BA"/>
    <w:rsid w:val="00FF3F85"/>
    <w:rsid w:val="00FF6F60"/>
    <w:rsid w:val="0107359B"/>
    <w:rsid w:val="01114C3F"/>
    <w:rsid w:val="0179465B"/>
    <w:rsid w:val="01847FF9"/>
    <w:rsid w:val="01AB213D"/>
    <w:rsid w:val="01AB5E63"/>
    <w:rsid w:val="01CAD503"/>
    <w:rsid w:val="01D494FE"/>
    <w:rsid w:val="01D969E0"/>
    <w:rsid w:val="01F14088"/>
    <w:rsid w:val="021C2D0A"/>
    <w:rsid w:val="02248C23"/>
    <w:rsid w:val="02280AE9"/>
    <w:rsid w:val="022EA0D9"/>
    <w:rsid w:val="02349E08"/>
    <w:rsid w:val="023B39E4"/>
    <w:rsid w:val="026B14DF"/>
    <w:rsid w:val="027F1A69"/>
    <w:rsid w:val="02A3D3AF"/>
    <w:rsid w:val="02BC0509"/>
    <w:rsid w:val="02C39617"/>
    <w:rsid w:val="02EE1324"/>
    <w:rsid w:val="02FE75DB"/>
    <w:rsid w:val="03081631"/>
    <w:rsid w:val="0321F31E"/>
    <w:rsid w:val="0336337E"/>
    <w:rsid w:val="03472405"/>
    <w:rsid w:val="03568E7E"/>
    <w:rsid w:val="0382E450"/>
    <w:rsid w:val="038E215D"/>
    <w:rsid w:val="03E83EB1"/>
    <w:rsid w:val="03F31B5E"/>
    <w:rsid w:val="0400016E"/>
    <w:rsid w:val="04233AB4"/>
    <w:rsid w:val="043DABD5"/>
    <w:rsid w:val="044A44DF"/>
    <w:rsid w:val="044D7DE3"/>
    <w:rsid w:val="045C4DCC"/>
    <w:rsid w:val="0482C044"/>
    <w:rsid w:val="0482D497"/>
    <w:rsid w:val="048E2367"/>
    <w:rsid w:val="0492DFD0"/>
    <w:rsid w:val="04A435F9"/>
    <w:rsid w:val="04A4AC6D"/>
    <w:rsid w:val="04D39E51"/>
    <w:rsid w:val="04E21F7A"/>
    <w:rsid w:val="04EC9E3D"/>
    <w:rsid w:val="050727C8"/>
    <w:rsid w:val="050C0BF9"/>
    <w:rsid w:val="051086F8"/>
    <w:rsid w:val="056B6656"/>
    <w:rsid w:val="056DF40B"/>
    <w:rsid w:val="0585814D"/>
    <w:rsid w:val="058BE917"/>
    <w:rsid w:val="058F24C1"/>
    <w:rsid w:val="05925953"/>
    <w:rsid w:val="05943D86"/>
    <w:rsid w:val="05A142F3"/>
    <w:rsid w:val="05DA15CA"/>
    <w:rsid w:val="05E7A30A"/>
    <w:rsid w:val="06445C1C"/>
    <w:rsid w:val="06545B02"/>
    <w:rsid w:val="06834F83"/>
    <w:rsid w:val="06897958"/>
    <w:rsid w:val="068DCA64"/>
    <w:rsid w:val="06A8CE52"/>
    <w:rsid w:val="06AF7CE0"/>
    <w:rsid w:val="06B75CB8"/>
    <w:rsid w:val="06C929EF"/>
    <w:rsid w:val="06FD8378"/>
    <w:rsid w:val="0704E990"/>
    <w:rsid w:val="07233845"/>
    <w:rsid w:val="07266159"/>
    <w:rsid w:val="077D3D98"/>
    <w:rsid w:val="07808949"/>
    <w:rsid w:val="07993D3E"/>
    <w:rsid w:val="07C1A4B8"/>
    <w:rsid w:val="07CD0FA0"/>
    <w:rsid w:val="07D7AF5E"/>
    <w:rsid w:val="07FEBF01"/>
    <w:rsid w:val="084FA4A6"/>
    <w:rsid w:val="0861B3E3"/>
    <w:rsid w:val="0867675E"/>
    <w:rsid w:val="08CB027B"/>
    <w:rsid w:val="08EB0538"/>
    <w:rsid w:val="08FB1981"/>
    <w:rsid w:val="08FE910F"/>
    <w:rsid w:val="091F9EC5"/>
    <w:rsid w:val="094FFCB6"/>
    <w:rsid w:val="09765311"/>
    <w:rsid w:val="097BA051"/>
    <w:rsid w:val="0987606A"/>
    <w:rsid w:val="09888CB9"/>
    <w:rsid w:val="09910869"/>
    <w:rsid w:val="099A3617"/>
    <w:rsid w:val="09B97F06"/>
    <w:rsid w:val="09C378A1"/>
    <w:rsid w:val="09C7BB3C"/>
    <w:rsid w:val="09CA5C89"/>
    <w:rsid w:val="09EA7D64"/>
    <w:rsid w:val="0A22DD2D"/>
    <w:rsid w:val="0A3CB262"/>
    <w:rsid w:val="0A57D1F7"/>
    <w:rsid w:val="0ABBDC7C"/>
    <w:rsid w:val="0AE4FC4C"/>
    <w:rsid w:val="0AF010E7"/>
    <w:rsid w:val="0B0C3138"/>
    <w:rsid w:val="0B22676E"/>
    <w:rsid w:val="0B24F0C3"/>
    <w:rsid w:val="0B27F5C5"/>
    <w:rsid w:val="0B51792E"/>
    <w:rsid w:val="0B64EAD1"/>
    <w:rsid w:val="0B7DE7F7"/>
    <w:rsid w:val="0BA4B94E"/>
    <w:rsid w:val="0BB418D2"/>
    <w:rsid w:val="0BC0C70B"/>
    <w:rsid w:val="0BE4AB66"/>
    <w:rsid w:val="0BED5545"/>
    <w:rsid w:val="0C26F173"/>
    <w:rsid w:val="0C28F2E4"/>
    <w:rsid w:val="0C5E9BA7"/>
    <w:rsid w:val="0C5FDA4E"/>
    <w:rsid w:val="0C68C270"/>
    <w:rsid w:val="0C6E5DB1"/>
    <w:rsid w:val="0C84E549"/>
    <w:rsid w:val="0CB631D0"/>
    <w:rsid w:val="0CCEF8CB"/>
    <w:rsid w:val="0CD0D288"/>
    <w:rsid w:val="0CD53190"/>
    <w:rsid w:val="0CDE2FA8"/>
    <w:rsid w:val="0CDF606B"/>
    <w:rsid w:val="0CE1C5F5"/>
    <w:rsid w:val="0CE73B53"/>
    <w:rsid w:val="0CEEA869"/>
    <w:rsid w:val="0CFD1B20"/>
    <w:rsid w:val="0D14C774"/>
    <w:rsid w:val="0D2700BB"/>
    <w:rsid w:val="0D45F374"/>
    <w:rsid w:val="0D5308BF"/>
    <w:rsid w:val="0D6BECE4"/>
    <w:rsid w:val="0D829878"/>
    <w:rsid w:val="0D9184FC"/>
    <w:rsid w:val="0DBD70D3"/>
    <w:rsid w:val="0DD4C8FB"/>
    <w:rsid w:val="0E023F46"/>
    <w:rsid w:val="0E0A9949"/>
    <w:rsid w:val="0E1AB4F3"/>
    <w:rsid w:val="0E6713F3"/>
    <w:rsid w:val="0E8B2198"/>
    <w:rsid w:val="0ED362AC"/>
    <w:rsid w:val="0ED7E5A1"/>
    <w:rsid w:val="0ED9DA5C"/>
    <w:rsid w:val="0EF6AB7C"/>
    <w:rsid w:val="0F0432CB"/>
    <w:rsid w:val="0F326473"/>
    <w:rsid w:val="0F34E01E"/>
    <w:rsid w:val="0F3D2AB2"/>
    <w:rsid w:val="0F3F1F9C"/>
    <w:rsid w:val="0F665C49"/>
    <w:rsid w:val="0F797581"/>
    <w:rsid w:val="0F7D95DC"/>
    <w:rsid w:val="0F7ED3D6"/>
    <w:rsid w:val="0F828010"/>
    <w:rsid w:val="0FE26BE3"/>
    <w:rsid w:val="0FF2A692"/>
    <w:rsid w:val="1023810B"/>
    <w:rsid w:val="1032BBEB"/>
    <w:rsid w:val="103470CA"/>
    <w:rsid w:val="10351027"/>
    <w:rsid w:val="106051C7"/>
    <w:rsid w:val="10848CF2"/>
    <w:rsid w:val="10AD9EA7"/>
    <w:rsid w:val="111069C3"/>
    <w:rsid w:val="1151ED42"/>
    <w:rsid w:val="1166B6EB"/>
    <w:rsid w:val="1168EFFD"/>
    <w:rsid w:val="116930D2"/>
    <w:rsid w:val="11959D54"/>
    <w:rsid w:val="11A89ECF"/>
    <w:rsid w:val="11A8B8DA"/>
    <w:rsid w:val="11ACB563"/>
    <w:rsid w:val="11DA8785"/>
    <w:rsid w:val="11DD4D97"/>
    <w:rsid w:val="11E48150"/>
    <w:rsid w:val="11F4A42C"/>
    <w:rsid w:val="11F93677"/>
    <w:rsid w:val="11F98847"/>
    <w:rsid w:val="120492BA"/>
    <w:rsid w:val="122DBC83"/>
    <w:rsid w:val="123D6E36"/>
    <w:rsid w:val="126CB52E"/>
    <w:rsid w:val="1272E262"/>
    <w:rsid w:val="12B7725E"/>
    <w:rsid w:val="12C9B41B"/>
    <w:rsid w:val="131D4257"/>
    <w:rsid w:val="1341315B"/>
    <w:rsid w:val="134BE367"/>
    <w:rsid w:val="1373BF10"/>
    <w:rsid w:val="13B7C6CF"/>
    <w:rsid w:val="13BAE1BF"/>
    <w:rsid w:val="13C740B9"/>
    <w:rsid w:val="13EACC6B"/>
    <w:rsid w:val="14099EF9"/>
    <w:rsid w:val="143E3A58"/>
    <w:rsid w:val="1473A184"/>
    <w:rsid w:val="148D50B0"/>
    <w:rsid w:val="148E074D"/>
    <w:rsid w:val="1490FE5A"/>
    <w:rsid w:val="15178F41"/>
    <w:rsid w:val="1527284D"/>
    <w:rsid w:val="153F1D11"/>
    <w:rsid w:val="154A1D5A"/>
    <w:rsid w:val="155F4F67"/>
    <w:rsid w:val="15686C93"/>
    <w:rsid w:val="157C7521"/>
    <w:rsid w:val="157E954F"/>
    <w:rsid w:val="1580A5A4"/>
    <w:rsid w:val="159890FB"/>
    <w:rsid w:val="15A1B266"/>
    <w:rsid w:val="15BB1FB0"/>
    <w:rsid w:val="15C26B4D"/>
    <w:rsid w:val="15CA0ABC"/>
    <w:rsid w:val="15DCC9CA"/>
    <w:rsid w:val="15F6C80A"/>
    <w:rsid w:val="15FC05DA"/>
    <w:rsid w:val="15FC203B"/>
    <w:rsid w:val="164AE155"/>
    <w:rsid w:val="1663DD5C"/>
    <w:rsid w:val="166B1A1D"/>
    <w:rsid w:val="16856F7B"/>
    <w:rsid w:val="168EAF26"/>
    <w:rsid w:val="16A66315"/>
    <w:rsid w:val="16A84318"/>
    <w:rsid w:val="16BFA960"/>
    <w:rsid w:val="16E4EC2A"/>
    <w:rsid w:val="16E6D9C8"/>
    <w:rsid w:val="17312A5C"/>
    <w:rsid w:val="17342218"/>
    <w:rsid w:val="173EDFD9"/>
    <w:rsid w:val="17401349"/>
    <w:rsid w:val="17443E4A"/>
    <w:rsid w:val="1758B6F1"/>
    <w:rsid w:val="17650B11"/>
    <w:rsid w:val="17770580"/>
    <w:rsid w:val="1777FEA7"/>
    <w:rsid w:val="179C5FCA"/>
    <w:rsid w:val="17DC8BE3"/>
    <w:rsid w:val="17E54342"/>
    <w:rsid w:val="184518F3"/>
    <w:rsid w:val="1867E709"/>
    <w:rsid w:val="186BC7C0"/>
    <w:rsid w:val="1887ECB0"/>
    <w:rsid w:val="188A785A"/>
    <w:rsid w:val="188DC507"/>
    <w:rsid w:val="18A660C7"/>
    <w:rsid w:val="18DB88F5"/>
    <w:rsid w:val="18DF9C95"/>
    <w:rsid w:val="18E4E79F"/>
    <w:rsid w:val="18EF6C9D"/>
    <w:rsid w:val="18FDD0D1"/>
    <w:rsid w:val="19697652"/>
    <w:rsid w:val="196E8F27"/>
    <w:rsid w:val="1980E1CD"/>
    <w:rsid w:val="1992F37E"/>
    <w:rsid w:val="199EF80B"/>
    <w:rsid w:val="19CC7336"/>
    <w:rsid w:val="19FA2B3B"/>
    <w:rsid w:val="1A16F859"/>
    <w:rsid w:val="1A625514"/>
    <w:rsid w:val="1A828751"/>
    <w:rsid w:val="1AA9678F"/>
    <w:rsid w:val="1AAF7094"/>
    <w:rsid w:val="1AC0EA2A"/>
    <w:rsid w:val="1ACCDDBC"/>
    <w:rsid w:val="1B2018BD"/>
    <w:rsid w:val="1B375B5D"/>
    <w:rsid w:val="1B37781D"/>
    <w:rsid w:val="1B682410"/>
    <w:rsid w:val="1BB47DE7"/>
    <w:rsid w:val="1BC047F2"/>
    <w:rsid w:val="1BCAA232"/>
    <w:rsid w:val="1BD859B6"/>
    <w:rsid w:val="1C1B7D47"/>
    <w:rsid w:val="1C1FA607"/>
    <w:rsid w:val="1C3E0414"/>
    <w:rsid w:val="1C86A29B"/>
    <w:rsid w:val="1C9885A3"/>
    <w:rsid w:val="1CB56E33"/>
    <w:rsid w:val="1CBCC6F5"/>
    <w:rsid w:val="1CFE79F6"/>
    <w:rsid w:val="1D066688"/>
    <w:rsid w:val="1D0BBE2A"/>
    <w:rsid w:val="1D486F79"/>
    <w:rsid w:val="1D526EDD"/>
    <w:rsid w:val="1D5C2F47"/>
    <w:rsid w:val="1D7C12E1"/>
    <w:rsid w:val="1D83176A"/>
    <w:rsid w:val="1D8FC700"/>
    <w:rsid w:val="1DBAD92A"/>
    <w:rsid w:val="1DD4471A"/>
    <w:rsid w:val="1DD5472B"/>
    <w:rsid w:val="1E0E579B"/>
    <w:rsid w:val="1E1B27F5"/>
    <w:rsid w:val="1E298046"/>
    <w:rsid w:val="1E46721C"/>
    <w:rsid w:val="1EC76B58"/>
    <w:rsid w:val="1EE10F00"/>
    <w:rsid w:val="1EEBEEC5"/>
    <w:rsid w:val="1F3A4E9B"/>
    <w:rsid w:val="1F3CEF64"/>
    <w:rsid w:val="1F5DCD1B"/>
    <w:rsid w:val="1F62C58C"/>
    <w:rsid w:val="1F69EF01"/>
    <w:rsid w:val="1F97DDA1"/>
    <w:rsid w:val="1F9E9DEC"/>
    <w:rsid w:val="1FA083B2"/>
    <w:rsid w:val="1FADF375"/>
    <w:rsid w:val="1FC7B9F2"/>
    <w:rsid w:val="1FFEAFB1"/>
    <w:rsid w:val="2008ACE9"/>
    <w:rsid w:val="20139D58"/>
    <w:rsid w:val="203A7B19"/>
    <w:rsid w:val="2050D9D8"/>
    <w:rsid w:val="205EC5BB"/>
    <w:rsid w:val="206DCB75"/>
    <w:rsid w:val="20714F9D"/>
    <w:rsid w:val="2098DA7D"/>
    <w:rsid w:val="209F90DF"/>
    <w:rsid w:val="20C2CC87"/>
    <w:rsid w:val="20CAAAAC"/>
    <w:rsid w:val="20DA730B"/>
    <w:rsid w:val="20DD9AE5"/>
    <w:rsid w:val="20E4C7BF"/>
    <w:rsid w:val="20E581A7"/>
    <w:rsid w:val="20EB52E7"/>
    <w:rsid w:val="20F196C1"/>
    <w:rsid w:val="2132617D"/>
    <w:rsid w:val="21406140"/>
    <w:rsid w:val="215F41F8"/>
    <w:rsid w:val="218E806B"/>
    <w:rsid w:val="2197C44B"/>
    <w:rsid w:val="21D9CAB2"/>
    <w:rsid w:val="21EC4BDB"/>
    <w:rsid w:val="21ED2EE4"/>
    <w:rsid w:val="21EDA750"/>
    <w:rsid w:val="221B1D89"/>
    <w:rsid w:val="22335162"/>
    <w:rsid w:val="224C9CC6"/>
    <w:rsid w:val="225C8DF9"/>
    <w:rsid w:val="2287DD40"/>
    <w:rsid w:val="22A7F665"/>
    <w:rsid w:val="22CB9E74"/>
    <w:rsid w:val="23040764"/>
    <w:rsid w:val="231E6E37"/>
    <w:rsid w:val="23374EF0"/>
    <w:rsid w:val="233A1CC2"/>
    <w:rsid w:val="23606F67"/>
    <w:rsid w:val="2372A644"/>
    <w:rsid w:val="237F6A6C"/>
    <w:rsid w:val="2392C849"/>
    <w:rsid w:val="2396463B"/>
    <w:rsid w:val="23A039D1"/>
    <w:rsid w:val="23A1B83D"/>
    <w:rsid w:val="23A2535F"/>
    <w:rsid w:val="23E2F78A"/>
    <w:rsid w:val="23F69E86"/>
    <w:rsid w:val="23F83C7E"/>
    <w:rsid w:val="2404B354"/>
    <w:rsid w:val="240E6E2C"/>
    <w:rsid w:val="2421B4F2"/>
    <w:rsid w:val="2449B01F"/>
    <w:rsid w:val="24509AF2"/>
    <w:rsid w:val="249B297E"/>
    <w:rsid w:val="24C76E84"/>
    <w:rsid w:val="24FC12DA"/>
    <w:rsid w:val="25401FCA"/>
    <w:rsid w:val="2567D0C3"/>
    <w:rsid w:val="2569DDAE"/>
    <w:rsid w:val="258CC88C"/>
    <w:rsid w:val="25BE8E1B"/>
    <w:rsid w:val="2616F267"/>
    <w:rsid w:val="262E34CE"/>
    <w:rsid w:val="26474563"/>
    <w:rsid w:val="265F1FAD"/>
    <w:rsid w:val="26845FD5"/>
    <w:rsid w:val="269E6822"/>
    <w:rsid w:val="26CBEC7E"/>
    <w:rsid w:val="26FFBA1F"/>
    <w:rsid w:val="271ACC7D"/>
    <w:rsid w:val="2725F516"/>
    <w:rsid w:val="273E4C97"/>
    <w:rsid w:val="27415BD9"/>
    <w:rsid w:val="27461477"/>
    <w:rsid w:val="274EA974"/>
    <w:rsid w:val="2769791C"/>
    <w:rsid w:val="276C11C1"/>
    <w:rsid w:val="2798D898"/>
    <w:rsid w:val="279A7766"/>
    <w:rsid w:val="27A37CB6"/>
    <w:rsid w:val="27C0E70B"/>
    <w:rsid w:val="27CF6F1A"/>
    <w:rsid w:val="27F6CAAC"/>
    <w:rsid w:val="28065CFF"/>
    <w:rsid w:val="281910B8"/>
    <w:rsid w:val="2823DA7F"/>
    <w:rsid w:val="2855EAD3"/>
    <w:rsid w:val="28673A9D"/>
    <w:rsid w:val="2891BE04"/>
    <w:rsid w:val="28A51189"/>
    <w:rsid w:val="28BE3ADC"/>
    <w:rsid w:val="28C1F7A3"/>
    <w:rsid w:val="290982F2"/>
    <w:rsid w:val="291C87E4"/>
    <w:rsid w:val="2922DBBD"/>
    <w:rsid w:val="29298D47"/>
    <w:rsid w:val="29CA4F5A"/>
    <w:rsid w:val="2A368C6E"/>
    <w:rsid w:val="2A3B2BCC"/>
    <w:rsid w:val="2A4195AC"/>
    <w:rsid w:val="2A485FF0"/>
    <w:rsid w:val="2A4B8560"/>
    <w:rsid w:val="2A5A1138"/>
    <w:rsid w:val="2AB9340B"/>
    <w:rsid w:val="2AE572EB"/>
    <w:rsid w:val="2AE643F9"/>
    <w:rsid w:val="2B4FE84A"/>
    <w:rsid w:val="2B5FDD6F"/>
    <w:rsid w:val="2B85F1E6"/>
    <w:rsid w:val="2BC6D211"/>
    <w:rsid w:val="2BCEEDBD"/>
    <w:rsid w:val="2BDB4DAB"/>
    <w:rsid w:val="2BDC5FD9"/>
    <w:rsid w:val="2C2F9F74"/>
    <w:rsid w:val="2C6C6AC3"/>
    <w:rsid w:val="2C9AEA41"/>
    <w:rsid w:val="2CA407BE"/>
    <w:rsid w:val="2CC1A413"/>
    <w:rsid w:val="2CCD0423"/>
    <w:rsid w:val="2D3DB04B"/>
    <w:rsid w:val="2D6140C9"/>
    <w:rsid w:val="2D8D312B"/>
    <w:rsid w:val="2DA64398"/>
    <w:rsid w:val="2DBE1C1C"/>
    <w:rsid w:val="2DDB0B2B"/>
    <w:rsid w:val="2DF1C654"/>
    <w:rsid w:val="2E16AD6F"/>
    <w:rsid w:val="2E2827CB"/>
    <w:rsid w:val="2E35A0E4"/>
    <w:rsid w:val="2E4B86CE"/>
    <w:rsid w:val="2E693159"/>
    <w:rsid w:val="2E85C516"/>
    <w:rsid w:val="2EAD99C4"/>
    <w:rsid w:val="2EB8D10C"/>
    <w:rsid w:val="2ED2AFAB"/>
    <w:rsid w:val="2F093E78"/>
    <w:rsid w:val="2F09588A"/>
    <w:rsid w:val="2F32545C"/>
    <w:rsid w:val="2F62DC2C"/>
    <w:rsid w:val="2F6EBFED"/>
    <w:rsid w:val="2F88F37E"/>
    <w:rsid w:val="2FDF8F25"/>
    <w:rsid w:val="2FE1DCDA"/>
    <w:rsid w:val="30316620"/>
    <w:rsid w:val="304B4FA0"/>
    <w:rsid w:val="306C78EF"/>
    <w:rsid w:val="30990C18"/>
    <w:rsid w:val="309E2B81"/>
    <w:rsid w:val="30A7732B"/>
    <w:rsid w:val="30A862DD"/>
    <w:rsid w:val="30AA5A0C"/>
    <w:rsid w:val="30B8C550"/>
    <w:rsid w:val="30CD4B0B"/>
    <w:rsid w:val="30D97758"/>
    <w:rsid w:val="30F80FF1"/>
    <w:rsid w:val="30FC3DE0"/>
    <w:rsid w:val="30FC4832"/>
    <w:rsid w:val="31119B78"/>
    <w:rsid w:val="3149F86F"/>
    <w:rsid w:val="318E985B"/>
    <w:rsid w:val="31E74C3D"/>
    <w:rsid w:val="31F155E1"/>
    <w:rsid w:val="325F7849"/>
    <w:rsid w:val="326EDECA"/>
    <w:rsid w:val="328435C0"/>
    <w:rsid w:val="32AF25AF"/>
    <w:rsid w:val="32BE4B44"/>
    <w:rsid w:val="32D4326B"/>
    <w:rsid w:val="32DBA4E0"/>
    <w:rsid w:val="32DF618C"/>
    <w:rsid w:val="32E11852"/>
    <w:rsid w:val="32E7CC68"/>
    <w:rsid w:val="32F8267B"/>
    <w:rsid w:val="33401795"/>
    <w:rsid w:val="334E8B88"/>
    <w:rsid w:val="338BE839"/>
    <w:rsid w:val="33A8AC07"/>
    <w:rsid w:val="33B47BA6"/>
    <w:rsid w:val="33BCCB9F"/>
    <w:rsid w:val="33D00F8E"/>
    <w:rsid w:val="33E9B80E"/>
    <w:rsid w:val="33ED1DDE"/>
    <w:rsid w:val="33F99F58"/>
    <w:rsid w:val="33FAA9B8"/>
    <w:rsid w:val="3402D88C"/>
    <w:rsid w:val="340341EF"/>
    <w:rsid w:val="340344D2"/>
    <w:rsid w:val="3404F109"/>
    <w:rsid w:val="340CA585"/>
    <w:rsid w:val="3417F8D3"/>
    <w:rsid w:val="341F45CD"/>
    <w:rsid w:val="34A15B87"/>
    <w:rsid w:val="34ADC2A6"/>
    <w:rsid w:val="34B7F557"/>
    <w:rsid w:val="350C032B"/>
    <w:rsid w:val="3524EFF4"/>
    <w:rsid w:val="35261CB0"/>
    <w:rsid w:val="353FE4BF"/>
    <w:rsid w:val="35511229"/>
    <w:rsid w:val="3559E76C"/>
    <w:rsid w:val="357DED59"/>
    <w:rsid w:val="35A43B42"/>
    <w:rsid w:val="35BA1450"/>
    <w:rsid w:val="35F13744"/>
    <w:rsid w:val="36060983"/>
    <w:rsid w:val="36087905"/>
    <w:rsid w:val="3620DE8D"/>
    <w:rsid w:val="36251FEE"/>
    <w:rsid w:val="366A14CF"/>
    <w:rsid w:val="36853A03"/>
    <w:rsid w:val="368A0210"/>
    <w:rsid w:val="36D1EBFE"/>
    <w:rsid w:val="37138D6B"/>
    <w:rsid w:val="371E636A"/>
    <w:rsid w:val="3723A9A8"/>
    <w:rsid w:val="374DE5B8"/>
    <w:rsid w:val="3774EDEA"/>
    <w:rsid w:val="37923C86"/>
    <w:rsid w:val="37E08B85"/>
    <w:rsid w:val="37E3C998"/>
    <w:rsid w:val="37F1EC35"/>
    <w:rsid w:val="37F56E48"/>
    <w:rsid w:val="380A147A"/>
    <w:rsid w:val="380A7EFD"/>
    <w:rsid w:val="38242BA7"/>
    <w:rsid w:val="38320CBA"/>
    <w:rsid w:val="384F5667"/>
    <w:rsid w:val="3862B39E"/>
    <w:rsid w:val="38703DF8"/>
    <w:rsid w:val="38885DBB"/>
    <w:rsid w:val="38A22E15"/>
    <w:rsid w:val="38A374F9"/>
    <w:rsid w:val="38E1AD9B"/>
    <w:rsid w:val="38EE2305"/>
    <w:rsid w:val="38F402BF"/>
    <w:rsid w:val="390E1715"/>
    <w:rsid w:val="3937AEF7"/>
    <w:rsid w:val="394F8F82"/>
    <w:rsid w:val="395549A3"/>
    <w:rsid w:val="39634D8C"/>
    <w:rsid w:val="39A6EBC3"/>
    <w:rsid w:val="39BDC27B"/>
    <w:rsid w:val="39C0B24C"/>
    <w:rsid w:val="39C6C8B2"/>
    <w:rsid w:val="39C90AB4"/>
    <w:rsid w:val="39DA56B7"/>
    <w:rsid w:val="3A1371A6"/>
    <w:rsid w:val="3A19F2B0"/>
    <w:rsid w:val="3A46F9CD"/>
    <w:rsid w:val="3A5378AF"/>
    <w:rsid w:val="3A589908"/>
    <w:rsid w:val="3A6822A1"/>
    <w:rsid w:val="3AA04F8B"/>
    <w:rsid w:val="3AABE1E2"/>
    <w:rsid w:val="3AC1514D"/>
    <w:rsid w:val="3AE622C6"/>
    <w:rsid w:val="3AECC88C"/>
    <w:rsid w:val="3AF0B3FC"/>
    <w:rsid w:val="3AF27F43"/>
    <w:rsid w:val="3B0D28CC"/>
    <w:rsid w:val="3B1562CD"/>
    <w:rsid w:val="3B21BA64"/>
    <w:rsid w:val="3B2B8498"/>
    <w:rsid w:val="3B786D07"/>
    <w:rsid w:val="3B93CF17"/>
    <w:rsid w:val="3BB65045"/>
    <w:rsid w:val="3BB767BE"/>
    <w:rsid w:val="3BEA6123"/>
    <w:rsid w:val="3BEEF485"/>
    <w:rsid w:val="3BF7FE17"/>
    <w:rsid w:val="3C0FBD28"/>
    <w:rsid w:val="3C1E5076"/>
    <w:rsid w:val="3C31FABD"/>
    <w:rsid w:val="3C3ACA3A"/>
    <w:rsid w:val="3C3D5FFE"/>
    <w:rsid w:val="3C47B5D4"/>
    <w:rsid w:val="3C488C8A"/>
    <w:rsid w:val="3C4F554E"/>
    <w:rsid w:val="3C804998"/>
    <w:rsid w:val="3C8F633D"/>
    <w:rsid w:val="3CD4357C"/>
    <w:rsid w:val="3D0162A5"/>
    <w:rsid w:val="3D226154"/>
    <w:rsid w:val="3D358725"/>
    <w:rsid w:val="3D3BB828"/>
    <w:rsid w:val="3D4B9E66"/>
    <w:rsid w:val="3D501DBC"/>
    <w:rsid w:val="3D7A7488"/>
    <w:rsid w:val="3D89498B"/>
    <w:rsid w:val="3DC122EA"/>
    <w:rsid w:val="3DCBB1FA"/>
    <w:rsid w:val="3DD03A12"/>
    <w:rsid w:val="3DF89225"/>
    <w:rsid w:val="3E046A60"/>
    <w:rsid w:val="3E2AC165"/>
    <w:rsid w:val="3E3CAC66"/>
    <w:rsid w:val="3E473316"/>
    <w:rsid w:val="3E526BB4"/>
    <w:rsid w:val="3E555677"/>
    <w:rsid w:val="3E602FE6"/>
    <w:rsid w:val="3E6B3DDC"/>
    <w:rsid w:val="3E7ABE52"/>
    <w:rsid w:val="3EC6621E"/>
    <w:rsid w:val="3EEBC99A"/>
    <w:rsid w:val="3F122951"/>
    <w:rsid w:val="3F16FD3D"/>
    <w:rsid w:val="3F203704"/>
    <w:rsid w:val="3F785DBD"/>
    <w:rsid w:val="3F7BDC69"/>
    <w:rsid w:val="3F9896DE"/>
    <w:rsid w:val="3FF66BFB"/>
    <w:rsid w:val="4028FE35"/>
    <w:rsid w:val="402CA9F1"/>
    <w:rsid w:val="4039B32A"/>
    <w:rsid w:val="403AB1B3"/>
    <w:rsid w:val="4078F355"/>
    <w:rsid w:val="407A3F57"/>
    <w:rsid w:val="407D1F40"/>
    <w:rsid w:val="4084D4BE"/>
    <w:rsid w:val="40B0937E"/>
    <w:rsid w:val="40E1DC0B"/>
    <w:rsid w:val="410071A6"/>
    <w:rsid w:val="4114C722"/>
    <w:rsid w:val="41189939"/>
    <w:rsid w:val="41211300"/>
    <w:rsid w:val="412CFEBF"/>
    <w:rsid w:val="4148AA95"/>
    <w:rsid w:val="41777B86"/>
    <w:rsid w:val="41777FC4"/>
    <w:rsid w:val="418D2437"/>
    <w:rsid w:val="419B8B7C"/>
    <w:rsid w:val="419C2F9F"/>
    <w:rsid w:val="41CA16F0"/>
    <w:rsid w:val="41D42F57"/>
    <w:rsid w:val="420A2AC4"/>
    <w:rsid w:val="420D7D67"/>
    <w:rsid w:val="4223C686"/>
    <w:rsid w:val="42486E08"/>
    <w:rsid w:val="425418F1"/>
    <w:rsid w:val="42664CAB"/>
    <w:rsid w:val="42697E34"/>
    <w:rsid w:val="427E1D6D"/>
    <w:rsid w:val="42855DBD"/>
    <w:rsid w:val="42888E32"/>
    <w:rsid w:val="42949A56"/>
    <w:rsid w:val="42AB2ABB"/>
    <w:rsid w:val="42BDF093"/>
    <w:rsid w:val="42E44ED5"/>
    <w:rsid w:val="4364341B"/>
    <w:rsid w:val="437D7462"/>
    <w:rsid w:val="439D08C3"/>
    <w:rsid w:val="43A25EF9"/>
    <w:rsid w:val="43A44EA2"/>
    <w:rsid w:val="43B5BF02"/>
    <w:rsid w:val="43CC733B"/>
    <w:rsid w:val="43E22017"/>
    <w:rsid w:val="44114B3F"/>
    <w:rsid w:val="44264277"/>
    <w:rsid w:val="443250BA"/>
    <w:rsid w:val="44441F70"/>
    <w:rsid w:val="444A243B"/>
    <w:rsid w:val="444A8317"/>
    <w:rsid w:val="446637C0"/>
    <w:rsid w:val="447B6C8B"/>
    <w:rsid w:val="448F8DA6"/>
    <w:rsid w:val="44D9FBD0"/>
    <w:rsid w:val="44E7877D"/>
    <w:rsid w:val="44F0CB20"/>
    <w:rsid w:val="4516D47D"/>
    <w:rsid w:val="45466E58"/>
    <w:rsid w:val="456BAD4B"/>
    <w:rsid w:val="457ABBAB"/>
    <w:rsid w:val="457BE5F6"/>
    <w:rsid w:val="45C84516"/>
    <w:rsid w:val="45D7CEEF"/>
    <w:rsid w:val="45DE10B8"/>
    <w:rsid w:val="4607CAE6"/>
    <w:rsid w:val="46506EBD"/>
    <w:rsid w:val="4650D96C"/>
    <w:rsid w:val="4682A41C"/>
    <w:rsid w:val="4685817E"/>
    <w:rsid w:val="468EB15B"/>
    <w:rsid w:val="46980BFB"/>
    <w:rsid w:val="46A6627C"/>
    <w:rsid w:val="46BC35C0"/>
    <w:rsid w:val="46D1D3AB"/>
    <w:rsid w:val="46EEB565"/>
    <w:rsid w:val="46F36AE3"/>
    <w:rsid w:val="470848A8"/>
    <w:rsid w:val="470882CD"/>
    <w:rsid w:val="47250120"/>
    <w:rsid w:val="473EF0B4"/>
    <w:rsid w:val="4788421E"/>
    <w:rsid w:val="4797FA30"/>
    <w:rsid w:val="47F93EA2"/>
    <w:rsid w:val="47FFD6DB"/>
    <w:rsid w:val="481EA4C5"/>
    <w:rsid w:val="48498F0A"/>
    <w:rsid w:val="485671C8"/>
    <w:rsid w:val="4864ECA0"/>
    <w:rsid w:val="48686B24"/>
    <w:rsid w:val="48776B75"/>
    <w:rsid w:val="489278A0"/>
    <w:rsid w:val="48A76464"/>
    <w:rsid w:val="48A9C1B1"/>
    <w:rsid w:val="48B90D11"/>
    <w:rsid w:val="48BB973C"/>
    <w:rsid w:val="48CC6835"/>
    <w:rsid w:val="48DD8F9C"/>
    <w:rsid w:val="49911B0A"/>
    <w:rsid w:val="49A820FD"/>
    <w:rsid w:val="49B02B6C"/>
    <w:rsid w:val="49B612C0"/>
    <w:rsid w:val="49C2C499"/>
    <w:rsid w:val="49E98A15"/>
    <w:rsid w:val="49FA610E"/>
    <w:rsid w:val="4A20D6A5"/>
    <w:rsid w:val="4A4873EB"/>
    <w:rsid w:val="4A4F607D"/>
    <w:rsid w:val="4A6E5C37"/>
    <w:rsid w:val="4A72547D"/>
    <w:rsid w:val="4A74DB9D"/>
    <w:rsid w:val="4A96A254"/>
    <w:rsid w:val="4A9B0527"/>
    <w:rsid w:val="4AA094A6"/>
    <w:rsid w:val="4AE8ACF8"/>
    <w:rsid w:val="4AF3937E"/>
    <w:rsid w:val="4AF3D4DA"/>
    <w:rsid w:val="4B14C9AF"/>
    <w:rsid w:val="4B160704"/>
    <w:rsid w:val="4B311EA6"/>
    <w:rsid w:val="4B405C63"/>
    <w:rsid w:val="4B446F70"/>
    <w:rsid w:val="4B59285D"/>
    <w:rsid w:val="4B8DEA62"/>
    <w:rsid w:val="4BA12FBF"/>
    <w:rsid w:val="4BCA5B62"/>
    <w:rsid w:val="4BCE06D6"/>
    <w:rsid w:val="4BD001B5"/>
    <w:rsid w:val="4BEB6217"/>
    <w:rsid w:val="4C0249ED"/>
    <w:rsid w:val="4C06238B"/>
    <w:rsid w:val="4C07BA75"/>
    <w:rsid w:val="4C4C5ED1"/>
    <w:rsid w:val="4C5BEC4F"/>
    <w:rsid w:val="4C65D84D"/>
    <w:rsid w:val="4C7DCB62"/>
    <w:rsid w:val="4C830687"/>
    <w:rsid w:val="4C9C42BF"/>
    <w:rsid w:val="4CA30795"/>
    <w:rsid w:val="4CEC6F6F"/>
    <w:rsid w:val="4CF73CA8"/>
    <w:rsid w:val="4D0A6ADC"/>
    <w:rsid w:val="4D1498C7"/>
    <w:rsid w:val="4D235699"/>
    <w:rsid w:val="4D31C6D9"/>
    <w:rsid w:val="4D49A3DE"/>
    <w:rsid w:val="4D4C276C"/>
    <w:rsid w:val="4D8A984D"/>
    <w:rsid w:val="4DA19FBA"/>
    <w:rsid w:val="4DB09475"/>
    <w:rsid w:val="4DB7DFA3"/>
    <w:rsid w:val="4DE4FAF0"/>
    <w:rsid w:val="4DE7D91C"/>
    <w:rsid w:val="4DEC68B9"/>
    <w:rsid w:val="4DF5B8FE"/>
    <w:rsid w:val="4E00DDC3"/>
    <w:rsid w:val="4E04ADE9"/>
    <w:rsid w:val="4E091562"/>
    <w:rsid w:val="4E3819DB"/>
    <w:rsid w:val="4E9F6813"/>
    <w:rsid w:val="4EE68EBF"/>
    <w:rsid w:val="4EEBB1B7"/>
    <w:rsid w:val="4EFA0C34"/>
    <w:rsid w:val="4EFF3337"/>
    <w:rsid w:val="4F401954"/>
    <w:rsid w:val="4F511B22"/>
    <w:rsid w:val="4F755F81"/>
    <w:rsid w:val="4F7F5AC2"/>
    <w:rsid w:val="4FA8B6A4"/>
    <w:rsid w:val="4FB0D483"/>
    <w:rsid w:val="4FB604C6"/>
    <w:rsid w:val="4FCD75C2"/>
    <w:rsid w:val="4FCFF0FA"/>
    <w:rsid w:val="4FEE2611"/>
    <w:rsid w:val="50109E78"/>
    <w:rsid w:val="501645E2"/>
    <w:rsid w:val="50305AAE"/>
    <w:rsid w:val="5040FB42"/>
    <w:rsid w:val="5043447F"/>
    <w:rsid w:val="5059E168"/>
    <w:rsid w:val="505A6C1C"/>
    <w:rsid w:val="5060CDDD"/>
    <w:rsid w:val="5077B516"/>
    <w:rsid w:val="50945595"/>
    <w:rsid w:val="50A16B89"/>
    <w:rsid w:val="50AA1095"/>
    <w:rsid w:val="51013935"/>
    <w:rsid w:val="510CA947"/>
    <w:rsid w:val="510E3D9C"/>
    <w:rsid w:val="51240E4D"/>
    <w:rsid w:val="512EFE56"/>
    <w:rsid w:val="515D6857"/>
    <w:rsid w:val="51645711"/>
    <w:rsid w:val="51C2EC33"/>
    <w:rsid w:val="51C8B4B1"/>
    <w:rsid w:val="51DA4311"/>
    <w:rsid w:val="51E0F1D4"/>
    <w:rsid w:val="51EFA373"/>
    <w:rsid w:val="5233A200"/>
    <w:rsid w:val="5298FDAD"/>
    <w:rsid w:val="529CAC35"/>
    <w:rsid w:val="52FB4D3F"/>
    <w:rsid w:val="5304C365"/>
    <w:rsid w:val="531ED23A"/>
    <w:rsid w:val="5327218F"/>
    <w:rsid w:val="532B7E48"/>
    <w:rsid w:val="53621ECD"/>
    <w:rsid w:val="5362F79E"/>
    <w:rsid w:val="536C4F1F"/>
    <w:rsid w:val="5377C0FC"/>
    <w:rsid w:val="539A0F08"/>
    <w:rsid w:val="53FAE5F6"/>
    <w:rsid w:val="5409C36D"/>
    <w:rsid w:val="544BD626"/>
    <w:rsid w:val="546944C7"/>
    <w:rsid w:val="546EA732"/>
    <w:rsid w:val="54E02574"/>
    <w:rsid w:val="5501C3FC"/>
    <w:rsid w:val="550B6194"/>
    <w:rsid w:val="55185FFA"/>
    <w:rsid w:val="5530CF21"/>
    <w:rsid w:val="55543E49"/>
    <w:rsid w:val="557409DD"/>
    <w:rsid w:val="557B4D47"/>
    <w:rsid w:val="5589F78D"/>
    <w:rsid w:val="55A013E2"/>
    <w:rsid w:val="55E1ACF5"/>
    <w:rsid w:val="55EF01E8"/>
    <w:rsid w:val="5624063D"/>
    <w:rsid w:val="562D938B"/>
    <w:rsid w:val="565F3E3F"/>
    <w:rsid w:val="5665B0F3"/>
    <w:rsid w:val="56715EAD"/>
    <w:rsid w:val="567646E7"/>
    <w:rsid w:val="568D684D"/>
    <w:rsid w:val="56A1CB1B"/>
    <w:rsid w:val="56E18BAB"/>
    <w:rsid w:val="57393A85"/>
    <w:rsid w:val="579320B8"/>
    <w:rsid w:val="57AD0877"/>
    <w:rsid w:val="57AE53F3"/>
    <w:rsid w:val="57CCD1B5"/>
    <w:rsid w:val="57E401F8"/>
    <w:rsid w:val="58189CD6"/>
    <w:rsid w:val="585FB2D4"/>
    <w:rsid w:val="586FDE45"/>
    <w:rsid w:val="58B7D353"/>
    <w:rsid w:val="58C2AC77"/>
    <w:rsid w:val="58D01395"/>
    <w:rsid w:val="58D4645D"/>
    <w:rsid w:val="58E9FE9B"/>
    <w:rsid w:val="58EF2A07"/>
    <w:rsid w:val="58F23D3E"/>
    <w:rsid w:val="5911860C"/>
    <w:rsid w:val="591AA798"/>
    <w:rsid w:val="59210E6F"/>
    <w:rsid w:val="592622D9"/>
    <w:rsid w:val="594F2D28"/>
    <w:rsid w:val="5964AD07"/>
    <w:rsid w:val="597FE502"/>
    <w:rsid w:val="598894E8"/>
    <w:rsid w:val="59A98793"/>
    <w:rsid w:val="59BAF533"/>
    <w:rsid w:val="59E00B49"/>
    <w:rsid w:val="59E12413"/>
    <w:rsid w:val="59FA0B9F"/>
    <w:rsid w:val="5A17FA9A"/>
    <w:rsid w:val="5A3AE945"/>
    <w:rsid w:val="5A4C177D"/>
    <w:rsid w:val="5A501381"/>
    <w:rsid w:val="5A767963"/>
    <w:rsid w:val="5A8EBCD6"/>
    <w:rsid w:val="5A958DFC"/>
    <w:rsid w:val="5AC00286"/>
    <w:rsid w:val="5AD07CF4"/>
    <w:rsid w:val="5AE85F8E"/>
    <w:rsid w:val="5AF0EC86"/>
    <w:rsid w:val="5AF29230"/>
    <w:rsid w:val="5B0C3FEE"/>
    <w:rsid w:val="5B32E8A8"/>
    <w:rsid w:val="5B4DFC9F"/>
    <w:rsid w:val="5B72D3E8"/>
    <w:rsid w:val="5B9D2FB6"/>
    <w:rsid w:val="5BB2168B"/>
    <w:rsid w:val="5BB979D1"/>
    <w:rsid w:val="5BD7CA56"/>
    <w:rsid w:val="5BF4B508"/>
    <w:rsid w:val="5BFE61EE"/>
    <w:rsid w:val="5C2F61B3"/>
    <w:rsid w:val="5C3042E6"/>
    <w:rsid w:val="5C4516ED"/>
    <w:rsid w:val="5C476781"/>
    <w:rsid w:val="5C501499"/>
    <w:rsid w:val="5C54F149"/>
    <w:rsid w:val="5C5E2F43"/>
    <w:rsid w:val="5C6BD093"/>
    <w:rsid w:val="5C768239"/>
    <w:rsid w:val="5C8F9DFE"/>
    <w:rsid w:val="5CB737AB"/>
    <w:rsid w:val="5CCE0FE7"/>
    <w:rsid w:val="5CE8E76A"/>
    <w:rsid w:val="5D2C836E"/>
    <w:rsid w:val="5D3A3107"/>
    <w:rsid w:val="5D440962"/>
    <w:rsid w:val="5D45942C"/>
    <w:rsid w:val="5D4B6BA5"/>
    <w:rsid w:val="5D56F730"/>
    <w:rsid w:val="5D67DA3D"/>
    <w:rsid w:val="5D7559DE"/>
    <w:rsid w:val="5D7B8ED1"/>
    <w:rsid w:val="5D7E21FF"/>
    <w:rsid w:val="5DC0A65A"/>
    <w:rsid w:val="5DC1BBF4"/>
    <w:rsid w:val="5DEC660F"/>
    <w:rsid w:val="5E219B52"/>
    <w:rsid w:val="5E617778"/>
    <w:rsid w:val="5E77BA35"/>
    <w:rsid w:val="5E7B7628"/>
    <w:rsid w:val="5E8BFA1C"/>
    <w:rsid w:val="5E991CD9"/>
    <w:rsid w:val="5EA2591F"/>
    <w:rsid w:val="5EBAEB4D"/>
    <w:rsid w:val="5ED59D6C"/>
    <w:rsid w:val="5ED8A7D1"/>
    <w:rsid w:val="5ED973E4"/>
    <w:rsid w:val="5EDF6C76"/>
    <w:rsid w:val="5EEB89F8"/>
    <w:rsid w:val="5F2C86C4"/>
    <w:rsid w:val="5F5FBABF"/>
    <w:rsid w:val="5F65BFEB"/>
    <w:rsid w:val="5F6A8B25"/>
    <w:rsid w:val="5F84C7BA"/>
    <w:rsid w:val="5FA57A6C"/>
    <w:rsid w:val="5FBB408D"/>
    <w:rsid w:val="5FC7D9C5"/>
    <w:rsid w:val="5FF85430"/>
    <w:rsid w:val="5FFF8E47"/>
    <w:rsid w:val="600DF11F"/>
    <w:rsid w:val="603405C7"/>
    <w:rsid w:val="603B93F9"/>
    <w:rsid w:val="604604AA"/>
    <w:rsid w:val="60888598"/>
    <w:rsid w:val="60A03167"/>
    <w:rsid w:val="60A1A86C"/>
    <w:rsid w:val="60A4FFF0"/>
    <w:rsid w:val="60B1A026"/>
    <w:rsid w:val="60DC36B9"/>
    <w:rsid w:val="60DC7EE8"/>
    <w:rsid w:val="60DD705A"/>
    <w:rsid w:val="60F8ED50"/>
    <w:rsid w:val="60FE29AB"/>
    <w:rsid w:val="61056DB6"/>
    <w:rsid w:val="610A999D"/>
    <w:rsid w:val="610BC0DF"/>
    <w:rsid w:val="610EC112"/>
    <w:rsid w:val="611AABC7"/>
    <w:rsid w:val="6129A0CD"/>
    <w:rsid w:val="615F6792"/>
    <w:rsid w:val="6168A647"/>
    <w:rsid w:val="61740288"/>
    <w:rsid w:val="619C5094"/>
    <w:rsid w:val="619DBE84"/>
    <w:rsid w:val="61AA199B"/>
    <w:rsid w:val="61CD7381"/>
    <w:rsid w:val="61D33183"/>
    <w:rsid w:val="61D43EC7"/>
    <w:rsid w:val="61E197F8"/>
    <w:rsid w:val="61E6AE51"/>
    <w:rsid w:val="61FF61D6"/>
    <w:rsid w:val="6220B6FE"/>
    <w:rsid w:val="6231A5CE"/>
    <w:rsid w:val="62370591"/>
    <w:rsid w:val="623C189D"/>
    <w:rsid w:val="627624A8"/>
    <w:rsid w:val="6283EBB8"/>
    <w:rsid w:val="628B74EA"/>
    <w:rsid w:val="629FD862"/>
    <w:rsid w:val="6306FE0D"/>
    <w:rsid w:val="63296B3C"/>
    <w:rsid w:val="632AEAC3"/>
    <w:rsid w:val="63322AE9"/>
    <w:rsid w:val="634FC4CC"/>
    <w:rsid w:val="635F084F"/>
    <w:rsid w:val="636E22DC"/>
    <w:rsid w:val="6374DA50"/>
    <w:rsid w:val="6375094F"/>
    <w:rsid w:val="6388C830"/>
    <w:rsid w:val="639D06CE"/>
    <w:rsid w:val="63A16728"/>
    <w:rsid w:val="63A4A584"/>
    <w:rsid w:val="63A9CDD5"/>
    <w:rsid w:val="63AEF5F0"/>
    <w:rsid w:val="63DC5349"/>
    <w:rsid w:val="6425D770"/>
    <w:rsid w:val="6441884E"/>
    <w:rsid w:val="644F3C33"/>
    <w:rsid w:val="6460B582"/>
    <w:rsid w:val="64644B79"/>
    <w:rsid w:val="6469D20D"/>
    <w:rsid w:val="64ACF9EC"/>
    <w:rsid w:val="64C3D65E"/>
    <w:rsid w:val="64D55A53"/>
    <w:rsid w:val="64DFAD98"/>
    <w:rsid w:val="64F10EE1"/>
    <w:rsid w:val="6558E517"/>
    <w:rsid w:val="65612014"/>
    <w:rsid w:val="656C6B2C"/>
    <w:rsid w:val="65744A8C"/>
    <w:rsid w:val="65C00E8F"/>
    <w:rsid w:val="65C771DD"/>
    <w:rsid w:val="65D2F54C"/>
    <w:rsid w:val="65E6FC67"/>
    <w:rsid w:val="65ED0523"/>
    <w:rsid w:val="65FCB1E0"/>
    <w:rsid w:val="65FFFE90"/>
    <w:rsid w:val="662FD3BA"/>
    <w:rsid w:val="663F7D73"/>
    <w:rsid w:val="66457BAC"/>
    <w:rsid w:val="66495BE4"/>
    <w:rsid w:val="666FF7FB"/>
    <w:rsid w:val="669AC689"/>
    <w:rsid w:val="669D14DE"/>
    <w:rsid w:val="66C2D4A7"/>
    <w:rsid w:val="66CA3155"/>
    <w:rsid w:val="66D5F03A"/>
    <w:rsid w:val="67378F31"/>
    <w:rsid w:val="673E49AA"/>
    <w:rsid w:val="67495672"/>
    <w:rsid w:val="6752B2B0"/>
    <w:rsid w:val="675736A0"/>
    <w:rsid w:val="675A3FD6"/>
    <w:rsid w:val="677B7D30"/>
    <w:rsid w:val="678EF7BC"/>
    <w:rsid w:val="679FB4FF"/>
    <w:rsid w:val="67B430CB"/>
    <w:rsid w:val="67B6B9E4"/>
    <w:rsid w:val="67B93EF2"/>
    <w:rsid w:val="67BF5861"/>
    <w:rsid w:val="67CA2773"/>
    <w:rsid w:val="67D13B86"/>
    <w:rsid w:val="68152461"/>
    <w:rsid w:val="68186103"/>
    <w:rsid w:val="68359054"/>
    <w:rsid w:val="6836C18B"/>
    <w:rsid w:val="683BEBB4"/>
    <w:rsid w:val="68465F7B"/>
    <w:rsid w:val="684D8BFE"/>
    <w:rsid w:val="6877A818"/>
    <w:rsid w:val="6889E0B4"/>
    <w:rsid w:val="68C36D45"/>
    <w:rsid w:val="68CED665"/>
    <w:rsid w:val="68FB2D32"/>
    <w:rsid w:val="6941EAE1"/>
    <w:rsid w:val="697E1649"/>
    <w:rsid w:val="69B560AF"/>
    <w:rsid w:val="69FAA202"/>
    <w:rsid w:val="6A002653"/>
    <w:rsid w:val="6A329CE3"/>
    <w:rsid w:val="6A3336FC"/>
    <w:rsid w:val="6A358147"/>
    <w:rsid w:val="6A4087B9"/>
    <w:rsid w:val="6A7143FA"/>
    <w:rsid w:val="6A73B9AC"/>
    <w:rsid w:val="6A9BCB01"/>
    <w:rsid w:val="6AA3955F"/>
    <w:rsid w:val="6AAFFDF3"/>
    <w:rsid w:val="6ACC9ED9"/>
    <w:rsid w:val="6ACEDFD7"/>
    <w:rsid w:val="6AD0C2CD"/>
    <w:rsid w:val="6AD2C4C7"/>
    <w:rsid w:val="6AF86790"/>
    <w:rsid w:val="6B0BA8FA"/>
    <w:rsid w:val="6B42C9E8"/>
    <w:rsid w:val="6B7A0F8D"/>
    <w:rsid w:val="6B86A1C5"/>
    <w:rsid w:val="6B86BC15"/>
    <w:rsid w:val="6BA35F58"/>
    <w:rsid w:val="6BAC5AE2"/>
    <w:rsid w:val="6BB54E8E"/>
    <w:rsid w:val="6BBBEA41"/>
    <w:rsid w:val="6C2F4B63"/>
    <w:rsid w:val="6C36359A"/>
    <w:rsid w:val="6C79F1DD"/>
    <w:rsid w:val="6C96A06A"/>
    <w:rsid w:val="6CA1FA89"/>
    <w:rsid w:val="6CB75C8E"/>
    <w:rsid w:val="6CC782B0"/>
    <w:rsid w:val="6CE18CD6"/>
    <w:rsid w:val="6CE5FC10"/>
    <w:rsid w:val="6CE846F4"/>
    <w:rsid w:val="6D6A0713"/>
    <w:rsid w:val="6D8DD0AE"/>
    <w:rsid w:val="6D9FD37D"/>
    <w:rsid w:val="6DA90605"/>
    <w:rsid w:val="6DC525C7"/>
    <w:rsid w:val="6DD3DE0C"/>
    <w:rsid w:val="6E1740E3"/>
    <w:rsid w:val="6E1B96DF"/>
    <w:rsid w:val="6E2C4F39"/>
    <w:rsid w:val="6E30C61A"/>
    <w:rsid w:val="6E34C8DE"/>
    <w:rsid w:val="6E36CA81"/>
    <w:rsid w:val="6E7435FB"/>
    <w:rsid w:val="6E9B2401"/>
    <w:rsid w:val="6EB46009"/>
    <w:rsid w:val="6EDC630E"/>
    <w:rsid w:val="6EDFA565"/>
    <w:rsid w:val="6EE0ED4E"/>
    <w:rsid w:val="6EE927CB"/>
    <w:rsid w:val="6F0E80A3"/>
    <w:rsid w:val="6F4AEDD4"/>
    <w:rsid w:val="6F4D26E1"/>
    <w:rsid w:val="6F7760D4"/>
    <w:rsid w:val="6F8E3116"/>
    <w:rsid w:val="6F95A080"/>
    <w:rsid w:val="6FA3523A"/>
    <w:rsid w:val="6FDD4719"/>
    <w:rsid w:val="7010F48E"/>
    <w:rsid w:val="7050B99A"/>
    <w:rsid w:val="70B275F5"/>
    <w:rsid w:val="70BCD48B"/>
    <w:rsid w:val="70CC6B47"/>
    <w:rsid w:val="71119756"/>
    <w:rsid w:val="713F05EE"/>
    <w:rsid w:val="714C7933"/>
    <w:rsid w:val="71551507"/>
    <w:rsid w:val="715CCAFF"/>
    <w:rsid w:val="717A36E6"/>
    <w:rsid w:val="717D92E7"/>
    <w:rsid w:val="71BD77A3"/>
    <w:rsid w:val="71C0C0D8"/>
    <w:rsid w:val="71DFE4DE"/>
    <w:rsid w:val="71ECA292"/>
    <w:rsid w:val="72070CB1"/>
    <w:rsid w:val="722D56ED"/>
    <w:rsid w:val="724ADB01"/>
    <w:rsid w:val="72555E03"/>
    <w:rsid w:val="7258CDE3"/>
    <w:rsid w:val="72F97718"/>
    <w:rsid w:val="73279C6E"/>
    <w:rsid w:val="734583AE"/>
    <w:rsid w:val="735C5230"/>
    <w:rsid w:val="737DEC5E"/>
    <w:rsid w:val="73870872"/>
    <w:rsid w:val="73875D69"/>
    <w:rsid w:val="738D6540"/>
    <w:rsid w:val="73F2F54A"/>
    <w:rsid w:val="742F2C0B"/>
    <w:rsid w:val="743459CC"/>
    <w:rsid w:val="746229E5"/>
    <w:rsid w:val="746A83D9"/>
    <w:rsid w:val="746AB0EB"/>
    <w:rsid w:val="74764729"/>
    <w:rsid w:val="747C4A90"/>
    <w:rsid w:val="748B1FC2"/>
    <w:rsid w:val="7494F941"/>
    <w:rsid w:val="7499C556"/>
    <w:rsid w:val="74D85978"/>
    <w:rsid w:val="74E9A4C9"/>
    <w:rsid w:val="74F3ED92"/>
    <w:rsid w:val="752AAD6C"/>
    <w:rsid w:val="753888B3"/>
    <w:rsid w:val="75509A60"/>
    <w:rsid w:val="755FB8EF"/>
    <w:rsid w:val="759A4AC6"/>
    <w:rsid w:val="759C3D80"/>
    <w:rsid w:val="75BD7DA4"/>
    <w:rsid w:val="75F015B9"/>
    <w:rsid w:val="75FCB06D"/>
    <w:rsid w:val="76017395"/>
    <w:rsid w:val="7601D133"/>
    <w:rsid w:val="761C04F2"/>
    <w:rsid w:val="76427318"/>
    <w:rsid w:val="76602E1A"/>
    <w:rsid w:val="7668CD04"/>
    <w:rsid w:val="76828A1C"/>
    <w:rsid w:val="76A06A44"/>
    <w:rsid w:val="76CE8749"/>
    <w:rsid w:val="76D65311"/>
    <w:rsid w:val="770FABDE"/>
    <w:rsid w:val="77187732"/>
    <w:rsid w:val="7718E650"/>
    <w:rsid w:val="771C7B8D"/>
    <w:rsid w:val="7720C932"/>
    <w:rsid w:val="77214365"/>
    <w:rsid w:val="774F488F"/>
    <w:rsid w:val="775317AD"/>
    <w:rsid w:val="7759529E"/>
    <w:rsid w:val="7759AE56"/>
    <w:rsid w:val="777DD97F"/>
    <w:rsid w:val="77868CEA"/>
    <w:rsid w:val="77A1B721"/>
    <w:rsid w:val="77EF338B"/>
    <w:rsid w:val="7824B1F7"/>
    <w:rsid w:val="7834BE12"/>
    <w:rsid w:val="785466CA"/>
    <w:rsid w:val="789E561A"/>
    <w:rsid w:val="78B3524A"/>
    <w:rsid w:val="78B3C6CC"/>
    <w:rsid w:val="78E2C008"/>
    <w:rsid w:val="78E69324"/>
    <w:rsid w:val="78FF4C64"/>
    <w:rsid w:val="795EDB6E"/>
    <w:rsid w:val="797CE083"/>
    <w:rsid w:val="799596BE"/>
    <w:rsid w:val="799A039C"/>
    <w:rsid w:val="79A2FA55"/>
    <w:rsid w:val="79FCE0D3"/>
    <w:rsid w:val="7A0CAA27"/>
    <w:rsid w:val="7A11B993"/>
    <w:rsid w:val="7A151C28"/>
    <w:rsid w:val="7A153E94"/>
    <w:rsid w:val="7A37ABB1"/>
    <w:rsid w:val="7A3D8AA5"/>
    <w:rsid w:val="7A4C0E0D"/>
    <w:rsid w:val="7A7EC514"/>
    <w:rsid w:val="7A9F9E81"/>
    <w:rsid w:val="7AA18051"/>
    <w:rsid w:val="7AAB65B9"/>
    <w:rsid w:val="7ABCACE5"/>
    <w:rsid w:val="7AD56CBB"/>
    <w:rsid w:val="7ADA513D"/>
    <w:rsid w:val="7ADCDD2C"/>
    <w:rsid w:val="7B0194E5"/>
    <w:rsid w:val="7B0D2421"/>
    <w:rsid w:val="7B3562C1"/>
    <w:rsid w:val="7B3CBCA6"/>
    <w:rsid w:val="7B4AF69A"/>
    <w:rsid w:val="7B7A0FBE"/>
    <w:rsid w:val="7B8D2F57"/>
    <w:rsid w:val="7B9D9F83"/>
    <w:rsid w:val="7BF38770"/>
    <w:rsid w:val="7C121142"/>
    <w:rsid w:val="7C19472F"/>
    <w:rsid w:val="7C25A75B"/>
    <w:rsid w:val="7C289BBB"/>
    <w:rsid w:val="7C2B5DB4"/>
    <w:rsid w:val="7C406336"/>
    <w:rsid w:val="7C445D9D"/>
    <w:rsid w:val="7C679528"/>
    <w:rsid w:val="7C6ED43F"/>
    <w:rsid w:val="7C6F6391"/>
    <w:rsid w:val="7C761380"/>
    <w:rsid w:val="7C79A048"/>
    <w:rsid w:val="7C856249"/>
    <w:rsid w:val="7CDA11FD"/>
    <w:rsid w:val="7CE19ED5"/>
    <w:rsid w:val="7D13E166"/>
    <w:rsid w:val="7D17DE8E"/>
    <w:rsid w:val="7D1A1001"/>
    <w:rsid w:val="7D1AD391"/>
    <w:rsid w:val="7D2CC8BE"/>
    <w:rsid w:val="7D39D694"/>
    <w:rsid w:val="7D3FFD11"/>
    <w:rsid w:val="7D63A600"/>
    <w:rsid w:val="7DC44C8F"/>
    <w:rsid w:val="7DCA7AC3"/>
    <w:rsid w:val="7DEE192E"/>
    <w:rsid w:val="7DFC47D1"/>
    <w:rsid w:val="7E239EA8"/>
    <w:rsid w:val="7E4D292F"/>
    <w:rsid w:val="7E5A6BBD"/>
    <w:rsid w:val="7E6BB948"/>
    <w:rsid w:val="7E749C11"/>
    <w:rsid w:val="7E835358"/>
    <w:rsid w:val="7E9A3193"/>
    <w:rsid w:val="7EB49001"/>
    <w:rsid w:val="7EFC9BBC"/>
    <w:rsid w:val="7F0B9CB9"/>
    <w:rsid w:val="7F2C4350"/>
    <w:rsid w:val="7F403B9B"/>
    <w:rsid w:val="7F42EA98"/>
    <w:rsid w:val="7F5AAF75"/>
    <w:rsid w:val="7F8A66A5"/>
    <w:rsid w:val="7F8FF69D"/>
    <w:rsid w:val="7F93BEE0"/>
    <w:rsid w:val="7F9C8917"/>
    <w:rsid w:val="7FA97CDD"/>
    <w:rsid w:val="7FB30D63"/>
    <w:rsid w:val="7FBF0C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7AD6D336-FDE4-4D87-ADFD-DBB7DDE08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Binhthng">
    <w:name w:val="Normal"/>
    <w:qFormat/>
    <w:rsid w:val="00EB0F98"/>
    <w:pPr>
      <w:widowControl w:val="0"/>
      <w:suppressAutoHyphens/>
      <w:spacing w:after="120" w:line="276" w:lineRule="auto"/>
      <w:jc w:val="both"/>
    </w:pPr>
    <w:rPr>
      <w:rFonts w:eastAsia="MS Mincho" w:cs="Calibri"/>
      <w:sz w:val="26"/>
      <w:lang w:eastAsia="hi-IN" w:bidi="hi-IN"/>
    </w:rPr>
  </w:style>
  <w:style w:type="paragraph" w:styleId="u1">
    <w:name w:val="heading 1"/>
    <w:basedOn w:val="Binhthng"/>
    <w:next w:val="Binhthng"/>
    <w:qFormat/>
    <w:rsid w:val="009A57EC"/>
    <w:pPr>
      <w:keepNext/>
      <w:numPr>
        <w:numId w:val="4"/>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4"/>
      </w:numPr>
      <w:spacing w:before="240"/>
      <w:jc w:val="left"/>
      <w:outlineLvl w:val="1"/>
    </w:pPr>
    <w:rPr>
      <w:rFonts w:eastAsia="MS Gothic" w:cs="Mangal"/>
      <w:b/>
      <w:color w:val="951B13"/>
      <w:szCs w:val="26"/>
    </w:rPr>
  </w:style>
  <w:style w:type="paragraph" w:styleId="u3">
    <w:name w:val="heading 3"/>
    <w:basedOn w:val="Binhthng"/>
    <w:next w:val="Binhthng"/>
    <w:qFormat/>
    <w:rsid w:val="00392F27"/>
    <w:pPr>
      <w:keepNext/>
      <w:numPr>
        <w:ilvl w:val="2"/>
        <w:numId w:val="4"/>
      </w:numPr>
      <w:spacing w:before="240"/>
      <w:ind w:left="0" w:firstLine="0"/>
      <w:jc w:val="left"/>
      <w:outlineLvl w:val="2"/>
    </w:pPr>
    <w:rPr>
      <w:rFonts w:eastAsia="MS Gothic" w:cs="Times New Roman"/>
      <w:b/>
      <w:color w:val="951B13"/>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eastAsia="Times New Roman" w:cs="Times New Roman"/>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Phngmcinhcuaoanvn"/>
    <w:semiHidden/>
    <w:unhideWhenUsed/>
    <w:rsid w:val="004606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05298">
      <w:bodyDiv w:val="1"/>
      <w:marLeft w:val="0"/>
      <w:marRight w:val="0"/>
      <w:marTop w:val="0"/>
      <w:marBottom w:val="0"/>
      <w:divBdr>
        <w:top w:val="none" w:sz="0" w:space="0" w:color="auto"/>
        <w:left w:val="none" w:sz="0" w:space="0" w:color="auto"/>
        <w:bottom w:val="none" w:sz="0" w:space="0" w:color="auto"/>
        <w:right w:val="none" w:sz="0" w:space="0" w:color="auto"/>
      </w:divBdr>
    </w:div>
    <w:div w:id="23725111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464665976">
      <w:bodyDiv w:val="1"/>
      <w:marLeft w:val="0"/>
      <w:marRight w:val="0"/>
      <w:marTop w:val="0"/>
      <w:marBottom w:val="0"/>
      <w:divBdr>
        <w:top w:val="none" w:sz="0" w:space="0" w:color="auto"/>
        <w:left w:val="none" w:sz="0" w:space="0" w:color="auto"/>
        <w:bottom w:val="none" w:sz="0" w:space="0" w:color="auto"/>
        <w:right w:val="none" w:sz="0" w:space="0" w:color="auto"/>
      </w:divBdr>
    </w:div>
    <w:div w:id="621500018">
      <w:bodyDiv w:val="1"/>
      <w:marLeft w:val="0"/>
      <w:marRight w:val="0"/>
      <w:marTop w:val="0"/>
      <w:marBottom w:val="0"/>
      <w:divBdr>
        <w:top w:val="none" w:sz="0" w:space="0" w:color="auto"/>
        <w:left w:val="none" w:sz="0" w:space="0" w:color="auto"/>
        <w:bottom w:val="none" w:sz="0" w:space="0" w:color="auto"/>
        <w:right w:val="none" w:sz="0" w:space="0" w:color="auto"/>
      </w:divBdr>
    </w:div>
    <w:div w:id="678239298">
      <w:bodyDiv w:val="1"/>
      <w:marLeft w:val="0"/>
      <w:marRight w:val="0"/>
      <w:marTop w:val="0"/>
      <w:marBottom w:val="0"/>
      <w:divBdr>
        <w:top w:val="none" w:sz="0" w:space="0" w:color="auto"/>
        <w:left w:val="none" w:sz="0" w:space="0" w:color="auto"/>
        <w:bottom w:val="none" w:sz="0" w:space="0" w:color="auto"/>
        <w:right w:val="none" w:sz="0" w:space="0" w:color="auto"/>
      </w:divBdr>
      <w:divsChild>
        <w:div w:id="1199971284">
          <w:marLeft w:val="0"/>
          <w:marRight w:val="0"/>
          <w:marTop w:val="90"/>
          <w:marBottom w:val="0"/>
          <w:divBdr>
            <w:top w:val="none" w:sz="0" w:space="0" w:color="auto"/>
            <w:left w:val="none" w:sz="0" w:space="0" w:color="auto"/>
            <w:bottom w:val="none" w:sz="0" w:space="0" w:color="auto"/>
            <w:right w:val="none" w:sz="0" w:space="0" w:color="auto"/>
          </w:divBdr>
          <w:divsChild>
            <w:div w:id="1356030881">
              <w:marLeft w:val="0"/>
              <w:marRight w:val="0"/>
              <w:marTop w:val="0"/>
              <w:marBottom w:val="420"/>
              <w:divBdr>
                <w:top w:val="none" w:sz="0" w:space="0" w:color="auto"/>
                <w:left w:val="none" w:sz="0" w:space="0" w:color="auto"/>
                <w:bottom w:val="none" w:sz="0" w:space="0" w:color="auto"/>
                <w:right w:val="none" w:sz="0" w:space="0" w:color="auto"/>
              </w:divBdr>
              <w:divsChild>
                <w:div w:id="1796483691">
                  <w:marLeft w:val="0"/>
                  <w:marRight w:val="0"/>
                  <w:marTop w:val="0"/>
                  <w:marBottom w:val="0"/>
                  <w:divBdr>
                    <w:top w:val="none" w:sz="0" w:space="0" w:color="auto"/>
                    <w:left w:val="none" w:sz="0" w:space="0" w:color="auto"/>
                    <w:bottom w:val="none" w:sz="0" w:space="0" w:color="auto"/>
                    <w:right w:val="none" w:sz="0" w:space="0" w:color="auto"/>
                  </w:divBdr>
                  <w:divsChild>
                    <w:div w:id="1980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4914">
      <w:bodyDiv w:val="1"/>
      <w:marLeft w:val="0"/>
      <w:marRight w:val="0"/>
      <w:marTop w:val="0"/>
      <w:marBottom w:val="0"/>
      <w:divBdr>
        <w:top w:val="none" w:sz="0" w:space="0" w:color="auto"/>
        <w:left w:val="none" w:sz="0" w:space="0" w:color="auto"/>
        <w:bottom w:val="none" w:sz="0" w:space="0" w:color="auto"/>
        <w:right w:val="none" w:sz="0" w:space="0" w:color="auto"/>
      </w:divBdr>
      <w:divsChild>
        <w:div w:id="835922032">
          <w:marLeft w:val="0"/>
          <w:marRight w:val="0"/>
          <w:marTop w:val="0"/>
          <w:marBottom w:val="0"/>
          <w:divBdr>
            <w:top w:val="none" w:sz="0" w:space="0" w:color="auto"/>
            <w:left w:val="none" w:sz="0" w:space="0" w:color="auto"/>
            <w:bottom w:val="none" w:sz="0" w:space="0" w:color="auto"/>
            <w:right w:val="none" w:sz="0" w:space="0" w:color="auto"/>
          </w:divBdr>
        </w:div>
      </w:divsChild>
    </w:div>
    <w:div w:id="1636062705">
      <w:bodyDiv w:val="1"/>
      <w:marLeft w:val="0"/>
      <w:marRight w:val="0"/>
      <w:marTop w:val="0"/>
      <w:marBottom w:val="0"/>
      <w:divBdr>
        <w:top w:val="none" w:sz="0" w:space="0" w:color="auto"/>
        <w:left w:val="none" w:sz="0" w:space="0" w:color="auto"/>
        <w:bottom w:val="none" w:sz="0" w:space="0" w:color="auto"/>
        <w:right w:val="none" w:sz="0" w:space="0" w:color="auto"/>
      </w:divBdr>
    </w:div>
    <w:div w:id="214265434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eDinhPhuc/QTDA_06_20192" TargetMode="External"/><Relationship Id="rId18" Type="http://schemas.openxmlformats.org/officeDocument/2006/relationships/hyperlink" Target="mailto:tiennd@dqdc.com" TargetMode="External"/><Relationship Id="rId26" Type="http://schemas.openxmlformats.org/officeDocument/2006/relationships/hyperlink" Target="mailto:linhdm@dqdc.com" TargetMode="External"/><Relationship Id="rId39" Type="http://schemas.openxmlformats.org/officeDocument/2006/relationships/hyperlink" Target="https://www.javatpoint.com/java-swing" TargetMode="External"/><Relationship Id="rId3" Type="http://schemas.openxmlformats.org/officeDocument/2006/relationships/styles" Target="styles.xml"/><Relationship Id="rId21" Type="http://schemas.openxmlformats.org/officeDocument/2006/relationships/hyperlink" Target="https://www.facebook.com/cuong.pham.2112" TargetMode="External"/><Relationship Id="rId34" Type="http://schemas.openxmlformats.org/officeDocument/2006/relationships/image" Target="media/image8.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itly.com.vn/ugFBw" TargetMode="External"/><Relationship Id="rId17" Type="http://schemas.openxmlformats.org/officeDocument/2006/relationships/hyperlink" Target="https://www.facebook.com/nguyenoanhtutoanloi" TargetMode="External"/><Relationship Id="rId25" Type="http://schemas.openxmlformats.org/officeDocument/2006/relationships/hyperlink" Target="https://www.facebook.com/duc.cv020998"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toanloikhongrang@gmail.com" TargetMode="External"/><Relationship Id="rId20" Type="http://schemas.openxmlformats.org/officeDocument/2006/relationships/hyperlink" Target="mailto:cuongpd@dqdc.com" TargetMode="External"/><Relationship Id="rId29" Type="http://schemas.openxmlformats.org/officeDocument/2006/relationships/image" Target="media/image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duccv@dqdc.co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2.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www.facebook.com/nguyentutoanloi" TargetMode="External"/><Relationship Id="rId23" Type="http://schemas.openxmlformats.org/officeDocument/2006/relationships/hyperlink" Target="https://www.facebook.com/truongdanganhdung"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s://www.facebook.com/thuyen.nguyenhoang.5" TargetMode="External"/><Relationship Id="rId31" Type="http://schemas.openxmlformats.org/officeDocument/2006/relationships/image" Target="media/image5.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oanloikhongrang@gmail.com" TargetMode="External"/><Relationship Id="rId22" Type="http://schemas.openxmlformats.org/officeDocument/2006/relationships/hyperlink" Target="mailto:dungtda@dqdc.com" TargetMode="External"/><Relationship Id="rId27" Type="http://schemas.openxmlformats.org/officeDocument/2006/relationships/hyperlink" Target="https://www.facebook.com/trantieuvy.201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7D9CE-49A1-4C09-B9CD-F8DE4E6F2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2628</Words>
  <Characters>14980</Characters>
  <Application>Microsoft Office Word</Application>
  <DocSecurity>0</DocSecurity>
  <Lines>124</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17573</CharactersWithSpaces>
  <SharedDoc>false</SharedDoc>
  <HLinks>
    <vt:vector size="300" baseType="variant">
      <vt:variant>
        <vt:i4>196701</vt:i4>
      </vt:variant>
      <vt:variant>
        <vt:i4>243</vt:i4>
      </vt:variant>
      <vt:variant>
        <vt:i4>0</vt:i4>
      </vt:variant>
      <vt:variant>
        <vt:i4>5</vt:i4>
      </vt:variant>
      <vt:variant>
        <vt:lpwstr>https://www.javatpoint.com/java-swing</vt:lpwstr>
      </vt:variant>
      <vt:variant>
        <vt:lpwstr/>
      </vt:variant>
      <vt:variant>
        <vt:i4>5374044</vt:i4>
      </vt:variant>
      <vt:variant>
        <vt:i4>240</vt:i4>
      </vt:variant>
      <vt:variant>
        <vt:i4>0</vt:i4>
      </vt:variant>
      <vt:variant>
        <vt:i4>5</vt:i4>
      </vt:variant>
      <vt:variant>
        <vt:lpwstr>https://www.facebook.com/trantieuvy.201x</vt:lpwstr>
      </vt:variant>
      <vt:variant>
        <vt:lpwstr/>
      </vt:variant>
      <vt:variant>
        <vt:i4>5767271</vt:i4>
      </vt:variant>
      <vt:variant>
        <vt:i4>237</vt:i4>
      </vt:variant>
      <vt:variant>
        <vt:i4>0</vt:i4>
      </vt:variant>
      <vt:variant>
        <vt:i4>5</vt:i4>
      </vt:variant>
      <vt:variant>
        <vt:lpwstr>mailto:linhdm@dqdc.com</vt:lpwstr>
      </vt:variant>
      <vt:variant>
        <vt:lpwstr/>
      </vt:variant>
      <vt:variant>
        <vt:i4>1769472</vt:i4>
      </vt:variant>
      <vt:variant>
        <vt:i4>234</vt:i4>
      </vt:variant>
      <vt:variant>
        <vt:i4>0</vt:i4>
      </vt:variant>
      <vt:variant>
        <vt:i4>5</vt:i4>
      </vt:variant>
      <vt:variant>
        <vt:lpwstr>https://www.facebook.com/duc.cv020998</vt:lpwstr>
      </vt:variant>
      <vt:variant>
        <vt:lpwstr/>
      </vt:variant>
      <vt:variant>
        <vt:i4>5374061</vt:i4>
      </vt:variant>
      <vt:variant>
        <vt:i4>231</vt:i4>
      </vt:variant>
      <vt:variant>
        <vt:i4>0</vt:i4>
      </vt:variant>
      <vt:variant>
        <vt:i4>5</vt:i4>
      </vt:variant>
      <vt:variant>
        <vt:lpwstr>mailto:duccv@dqdc.com</vt:lpwstr>
      </vt:variant>
      <vt:variant>
        <vt:lpwstr/>
      </vt:variant>
      <vt:variant>
        <vt:i4>3670078</vt:i4>
      </vt:variant>
      <vt:variant>
        <vt:i4>228</vt:i4>
      </vt:variant>
      <vt:variant>
        <vt:i4>0</vt:i4>
      </vt:variant>
      <vt:variant>
        <vt:i4>5</vt:i4>
      </vt:variant>
      <vt:variant>
        <vt:lpwstr>https://www.facebook.com/truongdanganhdung</vt:lpwstr>
      </vt:variant>
      <vt:variant>
        <vt:lpwstr/>
      </vt:variant>
      <vt:variant>
        <vt:i4>3932173</vt:i4>
      </vt:variant>
      <vt:variant>
        <vt:i4>225</vt:i4>
      </vt:variant>
      <vt:variant>
        <vt:i4>0</vt:i4>
      </vt:variant>
      <vt:variant>
        <vt:i4>5</vt:i4>
      </vt:variant>
      <vt:variant>
        <vt:lpwstr>mailto:dungtda@dqdc.com</vt:lpwstr>
      </vt:variant>
      <vt:variant>
        <vt:lpwstr/>
      </vt:variant>
      <vt:variant>
        <vt:i4>1114133</vt:i4>
      </vt:variant>
      <vt:variant>
        <vt:i4>222</vt:i4>
      </vt:variant>
      <vt:variant>
        <vt:i4>0</vt:i4>
      </vt:variant>
      <vt:variant>
        <vt:i4>5</vt:i4>
      </vt:variant>
      <vt:variant>
        <vt:lpwstr>https://www.facebook.com/cuong.pham.2112</vt:lpwstr>
      </vt:variant>
      <vt:variant>
        <vt:lpwstr/>
      </vt:variant>
      <vt:variant>
        <vt:i4>2883600</vt:i4>
      </vt:variant>
      <vt:variant>
        <vt:i4>219</vt:i4>
      </vt:variant>
      <vt:variant>
        <vt:i4>0</vt:i4>
      </vt:variant>
      <vt:variant>
        <vt:i4>5</vt:i4>
      </vt:variant>
      <vt:variant>
        <vt:lpwstr>mailto:cuongpd@dqdc.com</vt:lpwstr>
      </vt:variant>
      <vt:variant>
        <vt:lpwstr/>
      </vt:variant>
      <vt:variant>
        <vt:i4>5439561</vt:i4>
      </vt:variant>
      <vt:variant>
        <vt:i4>216</vt:i4>
      </vt:variant>
      <vt:variant>
        <vt:i4>0</vt:i4>
      </vt:variant>
      <vt:variant>
        <vt:i4>5</vt:i4>
      </vt:variant>
      <vt:variant>
        <vt:lpwstr>https://www.facebook.com/thuyen.nguyenhoang.5</vt:lpwstr>
      </vt:variant>
      <vt:variant>
        <vt:lpwstr/>
      </vt:variant>
      <vt:variant>
        <vt:i4>4259944</vt:i4>
      </vt:variant>
      <vt:variant>
        <vt:i4>213</vt:i4>
      </vt:variant>
      <vt:variant>
        <vt:i4>0</vt:i4>
      </vt:variant>
      <vt:variant>
        <vt:i4>5</vt:i4>
      </vt:variant>
      <vt:variant>
        <vt:lpwstr>mailto:tiennd@dqdc.com</vt:lpwstr>
      </vt:variant>
      <vt:variant>
        <vt:lpwstr/>
      </vt:variant>
      <vt:variant>
        <vt:i4>6094916</vt:i4>
      </vt:variant>
      <vt:variant>
        <vt:i4>210</vt:i4>
      </vt:variant>
      <vt:variant>
        <vt:i4>0</vt:i4>
      </vt:variant>
      <vt:variant>
        <vt:i4>5</vt:i4>
      </vt:variant>
      <vt:variant>
        <vt:lpwstr>https://www.facebook.com/nguyenoanhtutoanloi</vt:lpwstr>
      </vt:variant>
      <vt:variant>
        <vt:lpwstr/>
      </vt:variant>
      <vt:variant>
        <vt:i4>7143496</vt:i4>
      </vt:variant>
      <vt:variant>
        <vt:i4>207</vt:i4>
      </vt:variant>
      <vt:variant>
        <vt:i4>0</vt:i4>
      </vt:variant>
      <vt:variant>
        <vt:i4>5</vt:i4>
      </vt:variant>
      <vt:variant>
        <vt:lpwstr>mailto:toanloikhongrang@gmail.com</vt:lpwstr>
      </vt:variant>
      <vt:variant>
        <vt:lpwstr/>
      </vt:variant>
      <vt:variant>
        <vt:i4>6029389</vt:i4>
      </vt:variant>
      <vt:variant>
        <vt:i4>204</vt:i4>
      </vt:variant>
      <vt:variant>
        <vt:i4>0</vt:i4>
      </vt:variant>
      <vt:variant>
        <vt:i4>5</vt:i4>
      </vt:variant>
      <vt:variant>
        <vt:lpwstr>https://www.facebook.com/nguyentutoanloi</vt:lpwstr>
      </vt:variant>
      <vt:variant>
        <vt:lpwstr/>
      </vt:variant>
      <vt:variant>
        <vt:i4>7143496</vt:i4>
      </vt:variant>
      <vt:variant>
        <vt:i4>201</vt:i4>
      </vt:variant>
      <vt:variant>
        <vt:i4>0</vt:i4>
      </vt:variant>
      <vt:variant>
        <vt:i4>5</vt:i4>
      </vt:variant>
      <vt:variant>
        <vt:lpwstr>mailto:toanloikhongrang@gmail.com</vt:lpwstr>
      </vt:variant>
      <vt:variant>
        <vt:lpwstr/>
      </vt:variant>
      <vt:variant>
        <vt:i4>4391000</vt:i4>
      </vt:variant>
      <vt:variant>
        <vt:i4>198</vt:i4>
      </vt:variant>
      <vt:variant>
        <vt:i4>0</vt:i4>
      </vt:variant>
      <vt:variant>
        <vt:i4>5</vt:i4>
      </vt:variant>
      <vt:variant>
        <vt:lpwstr>https://github.com/LeDinhPhuc/QTDA_06_20192</vt:lpwstr>
      </vt:variant>
      <vt:variant>
        <vt:lpwstr/>
      </vt:variant>
      <vt:variant>
        <vt:i4>7405693</vt:i4>
      </vt:variant>
      <vt:variant>
        <vt:i4>195</vt:i4>
      </vt:variant>
      <vt:variant>
        <vt:i4>0</vt:i4>
      </vt:variant>
      <vt:variant>
        <vt:i4>5</vt:i4>
      </vt:variant>
      <vt:variant>
        <vt:lpwstr>https://bitly.com.vn/ugFBw</vt:lpwstr>
      </vt:variant>
      <vt:variant>
        <vt:lpwstr/>
      </vt: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Dinh Phuc 20163184</cp:lastModifiedBy>
  <cp:revision>3</cp:revision>
  <cp:lastPrinted>2008-03-12T21:02:00Z</cp:lastPrinted>
  <dcterms:created xsi:type="dcterms:W3CDTF">2020-06-11T16:08:00Z</dcterms:created>
  <dcterms:modified xsi:type="dcterms:W3CDTF">2020-06-11T16:13:00Z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